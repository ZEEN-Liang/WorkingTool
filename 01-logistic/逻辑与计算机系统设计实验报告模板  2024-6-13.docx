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D898" w14:textId="77777777" w:rsidR="003169CE" w:rsidRDefault="00000000">
      <w:r>
        <w:rPr>
          <w:noProof/>
        </w:rPr>
        <mc:AlternateContent>
          <mc:Choice Requires="wps">
            <w:drawing>
              <wp:anchor distT="0" distB="0" distL="114300" distR="114300" simplePos="0" relativeHeight="251659264" behindDoc="0" locked="0" layoutInCell="1" allowOverlap="1" wp14:anchorId="562B8F1F" wp14:editId="435B890E">
                <wp:simplePos x="0" y="0"/>
                <wp:positionH relativeFrom="column">
                  <wp:posOffset>3402965</wp:posOffset>
                </wp:positionH>
                <wp:positionV relativeFrom="paragraph">
                  <wp:posOffset>-909320</wp:posOffset>
                </wp:positionV>
                <wp:extent cx="124460" cy="10681970"/>
                <wp:effectExtent l="2540" t="5080" r="6350" b="0"/>
                <wp:wrapNone/>
                <wp:docPr id="26" name="Rectangle 366" descr="Light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 cy="10681970"/>
                        </a:xfrm>
                        <a:prstGeom prst="rect">
                          <a:avLst/>
                        </a:prstGeom>
                        <a:blipFill dpi="0" rotWithShape="0">
                          <a:blip r:embed="rId9"/>
                          <a:srcRect/>
                          <a:tile tx="0" ty="0" sx="100000" sy="100000" flip="none" algn="tl"/>
                        </a:blipFill>
                        <a:ln>
                          <a:noFill/>
                        </a:ln>
                        <a:effectLst/>
                      </wps:spPr>
                      <wps:bodyPr rot="0" vert="horz" wrap="square" lIns="91440" tIns="45720" rIns="91440" bIns="45720" anchor="ctr" anchorCtr="0" upright="1">
                        <a:noAutofit/>
                      </wps:bodyPr>
                    </wps:wsp>
                  </a:graphicData>
                </a:graphic>
              </wp:anchor>
            </w:drawing>
          </mc:Choice>
          <mc:Fallback>
            <w:pict>
              <v:rect w14:anchorId="443AEC21" id="Rectangle 366" o:spid="_x0000_s1026" alt="Light vertical" style="position:absolute;margin-left:267.95pt;margin-top:-71.6pt;width:9.8pt;height:841.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" stroked="f">
                <v:fill r:id="rId10" o:title="Light vertical" recolor="t" type="tile"/>
              </v:rect>
            </w:pict>
          </mc:Fallback>
        </mc:AlternateContent>
      </w:r>
      <w:r>
        <w:rPr>
          <w:noProof/>
        </w:rPr>
        <mc:AlternateContent>
          <mc:Choice Requires="wps">
            <w:drawing>
              <wp:anchor distT="0" distB="0" distL="114300" distR="114300" simplePos="0" relativeHeight="251658240" behindDoc="0" locked="0" layoutInCell="1" allowOverlap="1" wp14:anchorId="601E7672" wp14:editId="7828769E">
                <wp:simplePos x="0" y="0"/>
                <wp:positionH relativeFrom="column">
                  <wp:posOffset>3527425</wp:posOffset>
                </wp:positionH>
                <wp:positionV relativeFrom="paragraph">
                  <wp:posOffset>-914400</wp:posOffset>
                </wp:positionV>
                <wp:extent cx="2889885" cy="10692130"/>
                <wp:effectExtent l="3175" t="0" r="2540" b="4445"/>
                <wp:wrapNone/>
                <wp:docPr id="25" name="Rectangl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885" cy="1069213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w14:anchorId="05924B34" id="Rectangle 365" o:spid="_x0000_s1026" style="position:absolute;margin-left:277.75pt;margin-top:-1in;width:227.55pt;height:841.9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" fillcolor="#9bbb59" stroked="f"/>
            </w:pict>
          </mc:Fallback>
        </mc:AlternateContent>
      </w:r>
    </w:p>
    <w:p w14:paraId="182D0E92" w14:textId="77777777" w:rsidR="003169CE" w:rsidRDefault="003169CE"/>
    <w:p w14:paraId="1394B83B" w14:textId="77777777" w:rsidR="003169CE" w:rsidRDefault="003169CE"/>
    <w:p w14:paraId="4B6C63F5" w14:textId="77777777" w:rsidR="003169CE" w:rsidRDefault="00000000">
      <w:pPr>
        <w:widowControl/>
        <w:jc w:val="left"/>
      </w:pPr>
      <w:r>
        <w:rPr>
          <w:noProof/>
        </w:rPr>
        <mc:AlternateContent>
          <mc:Choice Requires="wps">
            <w:drawing>
              <wp:anchor distT="0" distB="0" distL="114300" distR="114300" simplePos="0" relativeHeight="251660288" behindDoc="0" locked="0" layoutInCell="1" allowOverlap="1" wp14:anchorId="0BB2D99F" wp14:editId="29A5A917">
                <wp:simplePos x="0" y="0"/>
                <wp:positionH relativeFrom="column">
                  <wp:posOffset>3402965</wp:posOffset>
                </wp:positionH>
                <wp:positionV relativeFrom="paragraph">
                  <wp:posOffset>92710</wp:posOffset>
                </wp:positionV>
                <wp:extent cx="3014345" cy="1063625"/>
                <wp:effectExtent l="2540" t="0" r="2540" b="3810"/>
                <wp:wrapNone/>
                <wp:docPr id="24"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a:effectLst/>
                      </wps:spPr>
                      <wps:txbx>
                        <w:txbxContent>
                          <w:p w14:paraId="5608953C" w14:textId="77777777" w:rsidR="003169CE" w:rsidRDefault="00000000">
                            <w:pPr>
                              <w:pStyle w:val="aff5"/>
                              <w:ind w:firstLineChars="197" w:firstLine="1424"/>
                              <w:rPr>
                                <w:rFonts w:ascii="Cambria" w:hAnsi="Cambria"/>
                                <w:b/>
                                <w:bCs/>
                                <w:i/>
                                <w:color w:val="FFFFFF"/>
                                <w:sz w:val="72"/>
                                <w:szCs w:val="72"/>
                              </w:rPr>
                            </w:pPr>
                            <w:r>
                              <w:rPr>
                                <w:rFonts w:ascii="Cambria" w:hAnsi="Cambria"/>
                                <w:b/>
                                <w:i/>
                                <w:color w:val="FFFFFF"/>
                                <w:sz w:val="72"/>
                                <w:szCs w:val="72"/>
                              </w:rPr>
                              <w:t>202</w:t>
                            </w:r>
                            <w:r>
                              <w:rPr>
                                <w:rFonts w:ascii="Cambria" w:hAnsi="Cambria" w:hint="eastAsia"/>
                                <w:b/>
                                <w:i/>
                                <w:color w:val="FFFFFF"/>
                                <w:sz w:val="72"/>
                                <w:szCs w:val="72"/>
                              </w:rPr>
                              <w:t>4</w:t>
                            </w:r>
                          </w:p>
                          <w:p w14:paraId="22520B25" w14:textId="77777777" w:rsidR="003169CE" w:rsidRDefault="003169CE">
                            <w:pPr>
                              <w:pStyle w:val="aff5"/>
                              <w:ind w:firstLineChars="50" w:firstLine="361"/>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w14:anchorId="0BB2D99F" id="Rectangle 367" o:spid="_x0000_s1026" style="position:absolute;margin-left:267.95pt;margin-top:7.3pt;width:237.35pt;height:83.75pt;z-index:25166028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" filled="f" stroked="f">
                <v:textbox inset="28.8pt,14.4pt,14.4pt,14.4pt">
                  <w:txbxContent>
                    <w:p w14:paraId="5608953C" w14:textId="77777777" w:rsidR="003169CE" w:rsidRDefault="00000000">
                      <w:pPr>
                        <w:pStyle w:val="aff5"/>
                        <w:ind w:firstLineChars="197" w:firstLine="1424"/>
                        <w:rPr>
                          <w:rFonts w:ascii="Cambria" w:hAnsi="Cambria"/>
                          <w:b/>
                          <w:bCs/>
                          <w:i/>
                          <w:color w:val="FFFFFF"/>
                          <w:sz w:val="72"/>
                          <w:szCs w:val="72"/>
                        </w:rPr>
                      </w:pPr>
                      <w:r>
                        <w:rPr>
                          <w:rFonts w:ascii="Cambria" w:hAnsi="Cambria"/>
                          <w:b/>
                          <w:i/>
                          <w:color w:val="FFFFFF"/>
                          <w:sz w:val="72"/>
                          <w:szCs w:val="72"/>
                        </w:rPr>
                        <w:t>202</w:t>
                      </w:r>
                      <w:r>
                        <w:rPr>
                          <w:rFonts w:ascii="Cambria" w:hAnsi="Cambria" w:hint="eastAsia"/>
                          <w:b/>
                          <w:i/>
                          <w:color w:val="FFFFFF"/>
                          <w:sz w:val="72"/>
                          <w:szCs w:val="72"/>
                        </w:rPr>
                        <w:t>4</w:t>
                      </w:r>
                    </w:p>
                    <w:p w14:paraId="22520B25" w14:textId="77777777" w:rsidR="003169CE" w:rsidRDefault="003169CE">
                      <w:pPr>
                        <w:pStyle w:val="aff5"/>
                        <w:ind w:firstLineChars="50" w:firstLine="361"/>
                        <w:rPr>
                          <w:rFonts w:ascii="Cambria" w:hAnsi="Cambria"/>
                          <w:b/>
                          <w:bCs/>
                          <w:color w:val="FFFFFF"/>
                          <w:sz w:val="72"/>
                          <w:szCs w:val="96"/>
                        </w:rPr>
                      </w:pPr>
                    </w:p>
                  </w:txbxContent>
                </v:textbox>
              </v:rect>
            </w:pict>
          </mc:Fallback>
        </mc:AlternateContent>
      </w:r>
    </w:p>
    <w:p w14:paraId="408256F2" w14:textId="77777777" w:rsidR="003169CE" w:rsidRDefault="00000000">
      <w:pPr>
        <w:widowControl/>
        <w:jc w:val="left"/>
      </w:pPr>
      <w:r>
        <w:rPr>
          <w:noProof/>
        </w:rPr>
        <w:drawing>
          <wp:inline distT="0" distB="0" distL="0" distR="0" wp14:anchorId="675352F2" wp14:editId="02A1F1DF">
            <wp:extent cx="3418840" cy="747395"/>
            <wp:effectExtent l="0" t="0" r="0" b="0"/>
            <wp:docPr id="20"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18840" cy="747395"/>
                    </a:xfrm>
                    <a:prstGeom prst="rect">
                      <a:avLst/>
                    </a:prstGeom>
                    <a:noFill/>
                    <a:ln>
                      <a:noFill/>
                    </a:ln>
                  </pic:spPr>
                </pic:pic>
              </a:graphicData>
            </a:graphic>
          </wp:inline>
        </w:drawing>
      </w:r>
    </w:p>
    <w:p w14:paraId="634E46D9" w14:textId="77777777" w:rsidR="003169CE" w:rsidRDefault="00000000">
      <w:pPr>
        <w:widowControl/>
        <w:jc w:val="left"/>
      </w:pPr>
      <w:r>
        <w:rPr>
          <w:noProof/>
        </w:rPr>
        <mc:AlternateContent>
          <mc:Choice Requires="wps">
            <w:drawing>
              <wp:anchor distT="0" distB="0" distL="114300" distR="114300" simplePos="0" relativeHeight="251661312" behindDoc="0" locked="0" layoutInCell="1" allowOverlap="1" wp14:anchorId="19C8B754" wp14:editId="5354AA60">
                <wp:simplePos x="0" y="0"/>
                <wp:positionH relativeFrom="column">
                  <wp:posOffset>-142875</wp:posOffset>
                </wp:positionH>
                <wp:positionV relativeFrom="paragraph">
                  <wp:posOffset>121285</wp:posOffset>
                </wp:positionV>
                <wp:extent cx="6122035" cy="725170"/>
                <wp:effectExtent l="0" t="0" r="12065" b="17780"/>
                <wp:wrapNone/>
                <wp:docPr id="23" name="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2035" cy="725170"/>
                        </a:xfrm>
                        <a:prstGeom prst="rect">
                          <a:avLst/>
                        </a:prstGeom>
                        <a:solidFill>
                          <a:srgbClr val="4F81BD"/>
                        </a:solidFill>
                        <a:ln w="12700">
                          <a:solidFill>
                            <a:srgbClr val="FFFFFF"/>
                          </a:solidFill>
                          <a:miter lim="800000"/>
                        </a:ln>
                      </wps:spPr>
                      <wps:txbx>
                        <w:txbxContent>
                          <w:p w14:paraId="124B65CD" w14:textId="77777777" w:rsidR="003169CE" w:rsidRDefault="00000000">
                            <w:pPr>
                              <w:pStyle w:val="aff5"/>
                              <w:ind w:firstLineChars="50" w:firstLine="280"/>
                              <w:rPr>
                                <w:rFonts w:ascii="华文中宋" w:eastAsia="华文中宋" w:hAnsi="华文中宋" w:hint="eastAsia"/>
                                <w:color w:val="FFFFFF"/>
                                <w:sz w:val="56"/>
                                <w:szCs w:val="60"/>
                              </w:rPr>
                            </w:pPr>
                            <w:r>
                              <w:rPr>
                                <w:rFonts w:ascii="华文中宋" w:eastAsia="华文中宋" w:hAnsi="华文中宋" w:hint="eastAsia"/>
                                <w:b/>
                                <w:color w:val="FFFFFF"/>
                                <w:sz w:val="56"/>
                                <w:szCs w:val="60"/>
                              </w:rPr>
                              <w:t xml:space="preserve">逻辑与计算机系统设计 </w:t>
                            </w:r>
                            <w:r>
                              <w:rPr>
                                <w:rFonts w:ascii="华文中宋" w:eastAsia="华文中宋" w:hAnsi="华文中宋" w:hint="eastAsia"/>
                                <w:b/>
                                <w:color w:val="FFFFFF"/>
                                <w:sz w:val="56"/>
                                <w:szCs w:val="64"/>
                              </w:rPr>
                              <w:t>·实验报告·</w:t>
                            </w:r>
                          </w:p>
                        </w:txbxContent>
                      </wps:txbx>
                      <wps:bodyPr rot="0" vert="horz" wrap="square" lIns="0" tIns="45720" rIns="0" bIns="45720" anchor="ctr" anchorCtr="0" upright="1">
                        <a:spAutoFit/>
                      </wps:bodyPr>
                    </wps:wsp>
                  </a:graphicData>
                </a:graphic>
              </wp:anchor>
            </w:drawing>
          </mc:Choice>
          <mc:Fallback>
            <w:pict>
              <v:rect w14:anchorId="19C8B754" id="矩形 16" o:spid="_x0000_s1027" style="position:absolute;margin-left:-11.25pt;margin-top:9.55pt;width:482.05pt;height:57.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" fillcolor="#4f81bd" strokecolor="white" strokeweight="1pt">
                <v:textbox style="mso-fit-shape-to-text:t" inset="0,,0">
                  <w:txbxContent>
                    <w:p w14:paraId="124B65CD" w14:textId="77777777" w:rsidR="003169CE" w:rsidRDefault="00000000">
                      <w:pPr>
                        <w:pStyle w:val="aff5"/>
                        <w:ind w:firstLineChars="50" w:firstLine="280"/>
                        <w:rPr>
                          <w:rFonts w:ascii="华文中宋" w:eastAsia="华文中宋" w:hAnsi="华文中宋" w:hint="eastAsia"/>
                          <w:color w:val="FFFFFF"/>
                          <w:sz w:val="56"/>
                          <w:szCs w:val="60"/>
                        </w:rPr>
                      </w:pPr>
                      <w:r>
                        <w:rPr>
                          <w:rFonts w:ascii="华文中宋" w:eastAsia="华文中宋" w:hAnsi="华文中宋" w:hint="eastAsia"/>
                          <w:b/>
                          <w:color w:val="FFFFFF"/>
                          <w:sz w:val="56"/>
                          <w:szCs w:val="60"/>
                        </w:rPr>
                        <w:t xml:space="preserve">逻辑与计算机系统设计 </w:t>
                      </w:r>
                      <w:r>
                        <w:rPr>
                          <w:rFonts w:ascii="华文中宋" w:eastAsia="华文中宋" w:hAnsi="华文中宋" w:hint="eastAsia"/>
                          <w:b/>
                          <w:color w:val="FFFFFF"/>
                          <w:sz w:val="56"/>
                          <w:szCs w:val="64"/>
                        </w:rPr>
                        <w:t>·实验报告·</w:t>
                      </w:r>
                    </w:p>
                  </w:txbxContent>
                </v:textbox>
              </v:rect>
            </w:pict>
          </mc:Fallback>
        </mc:AlternateContent>
      </w:r>
    </w:p>
    <w:p w14:paraId="718D2650" w14:textId="77777777" w:rsidR="003169CE" w:rsidRDefault="003169CE">
      <w:pPr>
        <w:widowControl/>
        <w:jc w:val="left"/>
      </w:pPr>
    </w:p>
    <w:p w14:paraId="4F03B7C8" w14:textId="77777777" w:rsidR="003169CE" w:rsidRDefault="003169CE">
      <w:pPr>
        <w:widowControl/>
        <w:jc w:val="left"/>
      </w:pPr>
    </w:p>
    <w:p w14:paraId="5CAE6313" w14:textId="77777777" w:rsidR="003169CE" w:rsidRDefault="003169CE">
      <w:pPr>
        <w:widowControl/>
        <w:jc w:val="left"/>
      </w:pPr>
    </w:p>
    <w:p w14:paraId="291BAD90" w14:textId="77777777" w:rsidR="003169CE" w:rsidRDefault="003169CE">
      <w:pPr>
        <w:widowControl/>
        <w:jc w:val="left"/>
      </w:pPr>
    </w:p>
    <w:p w14:paraId="25DE491A" w14:textId="77777777" w:rsidR="003169CE" w:rsidRDefault="003169CE">
      <w:pPr>
        <w:widowControl/>
        <w:jc w:val="left"/>
      </w:pPr>
    </w:p>
    <w:p w14:paraId="5BA7317A" w14:textId="77777777" w:rsidR="003169CE" w:rsidRDefault="003169CE">
      <w:pPr>
        <w:widowControl/>
        <w:jc w:val="left"/>
      </w:pPr>
    </w:p>
    <w:p w14:paraId="3821F6A7" w14:textId="77777777" w:rsidR="003169CE" w:rsidRDefault="00000000">
      <w:pPr>
        <w:widowControl/>
        <w:tabs>
          <w:tab w:val="left" w:pos="1884"/>
          <w:tab w:val="center" w:pos="4345"/>
        </w:tabs>
        <w:jc w:val="left"/>
      </w:pPr>
      <w:r>
        <w:tab/>
      </w:r>
      <w:r>
        <w:rPr>
          <w:rFonts w:hint="eastAsia"/>
        </w:rPr>
        <w:tab/>
      </w:r>
    </w:p>
    <w:p w14:paraId="0A003CA3" w14:textId="77777777" w:rsidR="003169CE" w:rsidRDefault="003169CE">
      <w:pPr>
        <w:widowControl/>
        <w:jc w:val="left"/>
      </w:pPr>
    </w:p>
    <w:p w14:paraId="4622F622" w14:textId="77777777" w:rsidR="003169CE" w:rsidRDefault="003169CE">
      <w:pPr>
        <w:widowControl/>
        <w:jc w:val="left"/>
      </w:pPr>
    </w:p>
    <w:p w14:paraId="464943AD" w14:textId="77777777" w:rsidR="003169CE" w:rsidRDefault="003169CE">
      <w:pPr>
        <w:widowControl/>
        <w:jc w:val="left"/>
      </w:pPr>
    </w:p>
    <w:p w14:paraId="03B62F13" w14:textId="77777777" w:rsidR="003169CE" w:rsidRDefault="003169CE">
      <w:pPr>
        <w:widowControl/>
        <w:jc w:val="left"/>
      </w:pPr>
    </w:p>
    <w:p w14:paraId="7F389C9A" w14:textId="77777777" w:rsidR="003169CE" w:rsidRDefault="00000000">
      <w:pPr>
        <w:widowControl/>
        <w:jc w:val="left"/>
      </w:pPr>
      <w:r>
        <w:rPr>
          <w:rFonts w:hint="eastAsia"/>
          <w:noProof/>
        </w:rPr>
        <w:drawing>
          <wp:anchor distT="0" distB="0" distL="114300" distR="114300" simplePos="0" relativeHeight="251663360" behindDoc="0" locked="0" layoutInCell="1" allowOverlap="1" wp14:anchorId="442DD7A7" wp14:editId="456BF315">
            <wp:simplePos x="0" y="0"/>
            <wp:positionH relativeFrom="column">
              <wp:posOffset>3928110</wp:posOffset>
            </wp:positionH>
            <wp:positionV relativeFrom="paragraph">
              <wp:posOffset>2582545</wp:posOffset>
            </wp:positionV>
            <wp:extent cx="2163445" cy="1592580"/>
            <wp:effectExtent l="0" t="0" r="0" b="0"/>
            <wp:wrapNone/>
            <wp:docPr id="22" name="Picture 131" descr="j02420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1" descr="j0242087[1]"/>
                    <pic:cNvPicPr>
                      <a:picLocks noChangeAspect="1" noChangeArrowheads="1"/>
                    </pic:cNvPicPr>
                  </pic:nvPicPr>
                  <pic:blipFill>
                    <a:blip r:embed="rId12">
                      <a:biLevel thresh="50000"/>
                      <a:grayscl/>
                      <a:extLst>
                        <a:ext uri="{28A0092B-C50C-407E-A947-70E740481C1C}">
                          <a14:useLocalDpi xmlns:a14="http://schemas.microsoft.com/office/drawing/2010/main" val="0"/>
                        </a:ext>
                      </a:extLst>
                    </a:blip>
                    <a:srcRect/>
                    <a:stretch>
                      <a:fillRect/>
                    </a:stretch>
                  </pic:blipFill>
                  <pic:spPr>
                    <a:xfrm>
                      <a:off x="0" y="0"/>
                      <a:ext cx="2163445" cy="1592580"/>
                    </a:xfrm>
                    <a:prstGeom prst="rect">
                      <a:avLst/>
                    </a:prstGeom>
                    <a:noFill/>
                    <a:ln>
                      <a:noFill/>
                    </a:ln>
                  </pic:spPr>
                </pic:pic>
              </a:graphicData>
            </a:graphic>
          </wp:anchor>
        </w:drawing>
      </w:r>
    </w:p>
    <w:tbl>
      <w:tblPr>
        <w:tblW w:w="0" w:type="auto"/>
        <w:tblInd w:w="-176" w:type="dxa"/>
        <w:tblLayout w:type="fixed"/>
        <w:tblLook w:val="04A0" w:firstRow="1" w:lastRow="0" w:firstColumn="1" w:lastColumn="0" w:noHBand="0" w:noVBand="1"/>
      </w:tblPr>
      <w:tblGrid>
        <w:gridCol w:w="1560"/>
        <w:gridCol w:w="3969"/>
      </w:tblGrid>
      <w:tr w:rsidR="003169CE" w14:paraId="7DBA68DC" w14:textId="77777777">
        <w:trPr>
          <w:trHeight w:val="567"/>
        </w:trPr>
        <w:tc>
          <w:tcPr>
            <w:tcW w:w="1560" w:type="dxa"/>
            <w:vAlign w:val="bottom"/>
          </w:tcPr>
          <w:p w14:paraId="39DCC2B2" w14:textId="77777777" w:rsidR="003169CE" w:rsidRDefault="00000000">
            <w:pPr>
              <w:rPr>
                <w:rFonts w:ascii="黑体" w:eastAsia="黑体" w:hAnsi="黑体" w:hint="eastAsia"/>
                <w:sz w:val="28"/>
              </w:rPr>
            </w:pPr>
            <w:r>
              <w:rPr>
                <w:rFonts w:ascii="黑体" w:eastAsia="黑体" w:hAnsi="黑体" w:hint="eastAsia"/>
                <w:sz w:val="28"/>
              </w:rPr>
              <w:t>专    业：</w:t>
            </w:r>
          </w:p>
        </w:tc>
        <w:tc>
          <w:tcPr>
            <w:tcW w:w="3969" w:type="dxa"/>
            <w:tcBorders>
              <w:top w:val="single" w:sz="4" w:space="0" w:color="auto"/>
              <w:bottom w:val="single" w:sz="4" w:space="0" w:color="auto"/>
            </w:tcBorders>
            <w:vAlign w:val="bottom"/>
          </w:tcPr>
          <w:p w14:paraId="6525FF27" w14:textId="1E15629D" w:rsidR="003169CE" w:rsidRDefault="00C108E4">
            <w:pPr>
              <w:jc w:val="center"/>
              <w:rPr>
                <w:rFonts w:ascii="宋体" w:hAnsi="宋体" w:hint="eastAsia"/>
                <w:sz w:val="28"/>
              </w:rPr>
            </w:pPr>
            <w:r>
              <w:rPr>
                <w:rFonts w:ascii="宋体" w:hAnsi="宋体" w:hint="eastAsia"/>
                <w:sz w:val="28"/>
              </w:rPr>
              <w:t>智能科学</w:t>
            </w:r>
          </w:p>
        </w:tc>
      </w:tr>
      <w:tr w:rsidR="003169CE" w14:paraId="6FE25A51" w14:textId="77777777">
        <w:trPr>
          <w:trHeight w:val="567"/>
        </w:trPr>
        <w:tc>
          <w:tcPr>
            <w:tcW w:w="1560" w:type="dxa"/>
            <w:vAlign w:val="bottom"/>
          </w:tcPr>
          <w:p w14:paraId="7355BD20" w14:textId="77777777" w:rsidR="003169CE" w:rsidRDefault="00000000">
            <w:pPr>
              <w:rPr>
                <w:rFonts w:ascii="黑体" w:eastAsia="黑体" w:hAnsi="黑体" w:hint="eastAsia"/>
                <w:sz w:val="28"/>
              </w:rPr>
            </w:pPr>
            <w:r>
              <w:rPr>
                <w:rFonts w:ascii="黑体" w:eastAsia="黑体" w:hAnsi="黑体" w:hint="eastAsia"/>
                <w:sz w:val="28"/>
              </w:rPr>
              <w:t>班    级：</w:t>
            </w:r>
          </w:p>
        </w:tc>
        <w:tc>
          <w:tcPr>
            <w:tcW w:w="3969" w:type="dxa"/>
            <w:tcBorders>
              <w:top w:val="single" w:sz="4" w:space="0" w:color="auto"/>
              <w:bottom w:val="single" w:sz="4" w:space="0" w:color="auto"/>
            </w:tcBorders>
            <w:vAlign w:val="bottom"/>
          </w:tcPr>
          <w:p w14:paraId="3B45628C" w14:textId="0A4F9F8E" w:rsidR="003169CE" w:rsidRDefault="00C108E4">
            <w:pPr>
              <w:jc w:val="center"/>
              <w:rPr>
                <w:rFonts w:ascii="宋体" w:hAnsi="宋体" w:hint="eastAsia"/>
                <w:sz w:val="28"/>
              </w:rPr>
            </w:pPr>
            <w:r>
              <w:rPr>
                <w:rFonts w:ascii="宋体" w:hAnsi="宋体" w:hint="eastAsia"/>
                <w:sz w:val="28"/>
              </w:rPr>
              <w:t>智科2402</w:t>
            </w:r>
          </w:p>
        </w:tc>
      </w:tr>
      <w:tr w:rsidR="003169CE" w14:paraId="0C8EC5B0" w14:textId="77777777">
        <w:trPr>
          <w:trHeight w:val="567"/>
        </w:trPr>
        <w:tc>
          <w:tcPr>
            <w:tcW w:w="1560" w:type="dxa"/>
            <w:vAlign w:val="bottom"/>
          </w:tcPr>
          <w:p w14:paraId="59AFBDE0" w14:textId="77777777" w:rsidR="003169CE" w:rsidRDefault="00000000">
            <w:pPr>
              <w:rPr>
                <w:rFonts w:ascii="黑体" w:eastAsia="黑体" w:hAnsi="黑体" w:hint="eastAsia"/>
                <w:sz w:val="28"/>
              </w:rPr>
            </w:pPr>
            <w:r>
              <w:rPr>
                <w:rFonts w:ascii="黑体" w:eastAsia="黑体" w:hAnsi="黑体" w:hint="eastAsia"/>
                <w:sz w:val="28"/>
              </w:rPr>
              <w:t>学    号：</w:t>
            </w:r>
          </w:p>
        </w:tc>
        <w:tc>
          <w:tcPr>
            <w:tcW w:w="3969" w:type="dxa"/>
            <w:tcBorders>
              <w:top w:val="single" w:sz="4" w:space="0" w:color="auto"/>
              <w:bottom w:val="single" w:sz="4" w:space="0" w:color="auto"/>
            </w:tcBorders>
            <w:vAlign w:val="bottom"/>
          </w:tcPr>
          <w:p w14:paraId="46141C4E" w14:textId="017E6BB9" w:rsidR="003169CE" w:rsidRDefault="00000000">
            <w:pPr>
              <w:jc w:val="center"/>
              <w:rPr>
                <w:rFonts w:ascii="宋体" w:hAnsi="宋体" w:hint="eastAsia"/>
                <w:sz w:val="28"/>
              </w:rPr>
            </w:pPr>
            <w:r>
              <w:rPr>
                <w:rFonts w:ascii="宋体" w:hAnsi="宋体" w:hint="eastAsia"/>
                <w:sz w:val="28"/>
              </w:rPr>
              <w:t>U</w:t>
            </w:r>
            <w:r w:rsidR="00C108E4">
              <w:rPr>
                <w:rFonts w:ascii="宋体" w:hAnsi="宋体" w:hint="eastAsia"/>
                <w:sz w:val="28"/>
              </w:rPr>
              <w:t>202414847</w:t>
            </w:r>
          </w:p>
        </w:tc>
      </w:tr>
      <w:tr w:rsidR="003169CE" w14:paraId="6AC1A164" w14:textId="77777777">
        <w:trPr>
          <w:trHeight w:val="567"/>
        </w:trPr>
        <w:tc>
          <w:tcPr>
            <w:tcW w:w="1560" w:type="dxa"/>
            <w:vAlign w:val="bottom"/>
          </w:tcPr>
          <w:p w14:paraId="5C42B33F" w14:textId="77777777" w:rsidR="003169CE" w:rsidRDefault="00000000">
            <w:pPr>
              <w:rPr>
                <w:rFonts w:ascii="黑体" w:eastAsia="黑体" w:hAnsi="黑体" w:hint="eastAsia"/>
                <w:sz w:val="28"/>
              </w:rPr>
            </w:pPr>
            <w:r>
              <w:rPr>
                <w:rFonts w:ascii="黑体" w:eastAsia="黑体" w:hAnsi="黑体" w:hint="eastAsia"/>
                <w:sz w:val="28"/>
              </w:rPr>
              <w:t>姓    名：</w:t>
            </w:r>
          </w:p>
        </w:tc>
        <w:tc>
          <w:tcPr>
            <w:tcW w:w="3969" w:type="dxa"/>
            <w:tcBorders>
              <w:top w:val="single" w:sz="4" w:space="0" w:color="auto"/>
              <w:bottom w:val="single" w:sz="4" w:space="0" w:color="auto"/>
            </w:tcBorders>
            <w:vAlign w:val="bottom"/>
          </w:tcPr>
          <w:p w14:paraId="05E36E94" w14:textId="420BD91D" w:rsidR="003169CE" w:rsidRDefault="00000000">
            <w:pPr>
              <w:jc w:val="center"/>
              <w:rPr>
                <w:rFonts w:ascii="宋体" w:hAnsi="宋体" w:hint="eastAsia"/>
                <w:sz w:val="28"/>
              </w:rPr>
            </w:pPr>
            <w:sdt>
              <w:sdtPr>
                <w:rPr>
                  <w:rFonts w:ascii="宋体" w:hAnsi="宋体" w:hint="eastAsia"/>
                  <w:sz w:val="28"/>
                </w:rPr>
                <w:alias w:val="作者"/>
                <w:id w:val="-1454555400"/>
                <w:placeholder>
                  <w:docPart w:val="583D652D468E41C29C0EDC4702A29818"/>
                </w:placeholder>
                <w:dataBinding w:prefixMappings="xmlns:ns0='http://purl.org/dc/elements/1.1/' xmlns:ns1='http://schemas.openxmlformats.org/package/2006/metadata/core-properties' " w:xpath="/ns1:coreProperties[1]/ns0:creator[1]" w:storeItemID="{6C3C8BC8-F283-45AE-878A-BAB7291924A1}"/>
                <w:text/>
              </w:sdtPr>
              <w:sdtContent>
                <w:r w:rsidR="00C108E4">
                  <w:rPr>
                    <w:rFonts w:ascii="宋体" w:hAnsi="宋体" w:hint="eastAsia"/>
                    <w:sz w:val="28"/>
                  </w:rPr>
                  <w:t>梁泽恩</w:t>
                </w:r>
              </w:sdtContent>
            </w:sdt>
          </w:p>
        </w:tc>
      </w:tr>
      <w:tr w:rsidR="003169CE" w14:paraId="78766A05" w14:textId="77777777">
        <w:trPr>
          <w:trHeight w:val="567"/>
        </w:trPr>
        <w:tc>
          <w:tcPr>
            <w:tcW w:w="1560" w:type="dxa"/>
            <w:vAlign w:val="bottom"/>
          </w:tcPr>
          <w:p w14:paraId="21596826" w14:textId="77777777" w:rsidR="003169CE" w:rsidRDefault="00000000">
            <w:pPr>
              <w:rPr>
                <w:rFonts w:ascii="黑体" w:eastAsia="黑体" w:hAnsi="黑体" w:hint="eastAsia"/>
                <w:sz w:val="28"/>
              </w:rPr>
            </w:pPr>
            <w:r>
              <w:rPr>
                <w:rFonts w:ascii="黑体" w:eastAsia="黑体" w:hAnsi="黑体" w:hint="eastAsia"/>
                <w:sz w:val="28"/>
              </w:rPr>
              <w:t>电    话：</w:t>
            </w:r>
          </w:p>
        </w:tc>
        <w:tc>
          <w:tcPr>
            <w:tcW w:w="3969" w:type="dxa"/>
            <w:tcBorders>
              <w:top w:val="single" w:sz="4" w:space="0" w:color="auto"/>
              <w:bottom w:val="single" w:sz="4" w:space="0" w:color="auto"/>
            </w:tcBorders>
            <w:vAlign w:val="bottom"/>
          </w:tcPr>
          <w:p w14:paraId="7DFD4614" w14:textId="4373A3FF" w:rsidR="003169CE" w:rsidRDefault="00C108E4">
            <w:pPr>
              <w:jc w:val="center"/>
              <w:rPr>
                <w:rFonts w:ascii="宋体" w:hAnsi="宋体" w:hint="eastAsia"/>
                <w:sz w:val="28"/>
              </w:rPr>
            </w:pPr>
            <w:r>
              <w:rPr>
                <w:rFonts w:ascii="宋体" w:hAnsi="宋体" w:hint="eastAsia"/>
                <w:sz w:val="28"/>
              </w:rPr>
              <w:t>18500736986</w:t>
            </w:r>
          </w:p>
        </w:tc>
      </w:tr>
      <w:tr w:rsidR="003169CE" w14:paraId="667DFF73" w14:textId="77777777">
        <w:trPr>
          <w:trHeight w:val="567"/>
        </w:trPr>
        <w:tc>
          <w:tcPr>
            <w:tcW w:w="1560" w:type="dxa"/>
            <w:vAlign w:val="bottom"/>
          </w:tcPr>
          <w:p w14:paraId="71CE2C49" w14:textId="77777777" w:rsidR="003169CE" w:rsidRDefault="00000000">
            <w:pPr>
              <w:rPr>
                <w:rFonts w:ascii="黑体" w:eastAsia="黑体" w:hAnsi="黑体" w:hint="eastAsia"/>
                <w:sz w:val="28"/>
              </w:rPr>
            </w:pPr>
            <w:r>
              <w:rPr>
                <w:rFonts w:ascii="黑体" w:eastAsia="黑体" w:hAnsi="黑体" w:hint="eastAsia"/>
                <w:sz w:val="28"/>
              </w:rPr>
              <w:t>邮    件：</w:t>
            </w:r>
          </w:p>
        </w:tc>
        <w:tc>
          <w:tcPr>
            <w:tcW w:w="3969" w:type="dxa"/>
            <w:tcBorders>
              <w:top w:val="single" w:sz="4" w:space="0" w:color="auto"/>
              <w:bottom w:val="single" w:sz="4" w:space="0" w:color="auto"/>
            </w:tcBorders>
            <w:vAlign w:val="bottom"/>
          </w:tcPr>
          <w:p w14:paraId="0D85F112" w14:textId="4C2FF1D0" w:rsidR="003169CE" w:rsidRDefault="00C108E4">
            <w:pPr>
              <w:jc w:val="center"/>
              <w:rPr>
                <w:rFonts w:ascii="宋体" w:hAnsi="宋体" w:hint="eastAsia"/>
                <w:sz w:val="28"/>
              </w:rPr>
            </w:pPr>
            <w:hyperlink r:id="rId13" w:history="1">
              <w:r w:rsidRPr="00723FD4">
                <w:rPr>
                  <w:rStyle w:val="aff"/>
                  <w:rFonts w:ascii="宋体" w:hAnsi="宋体"/>
                  <w:sz w:val="28"/>
                </w:rPr>
                <w:t>2692071971@qq.com</w:t>
              </w:r>
            </w:hyperlink>
          </w:p>
        </w:tc>
      </w:tr>
      <w:tr w:rsidR="003169CE" w14:paraId="5C461C56" w14:textId="77777777">
        <w:trPr>
          <w:trHeight w:val="567"/>
        </w:trPr>
        <w:tc>
          <w:tcPr>
            <w:tcW w:w="1560" w:type="dxa"/>
            <w:vAlign w:val="bottom"/>
          </w:tcPr>
          <w:p w14:paraId="0ABDDCA9" w14:textId="77777777" w:rsidR="003169CE" w:rsidRDefault="00000000">
            <w:pPr>
              <w:rPr>
                <w:rFonts w:ascii="黑体" w:eastAsia="黑体" w:hAnsi="黑体" w:hint="eastAsia"/>
                <w:sz w:val="28"/>
              </w:rPr>
            </w:pPr>
            <w:r>
              <w:rPr>
                <w:rFonts w:ascii="黑体" w:eastAsia="黑体" w:hAnsi="黑体" w:hint="eastAsia"/>
                <w:sz w:val="28"/>
              </w:rPr>
              <w:t>完成日期：</w:t>
            </w:r>
          </w:p>
        </w:tc>
        <w:tc>
          <w:tcPr>
            <w:tcW w:w="3969" w:type="dxa"/>
            <w:tcBorders>
              <w:top w:val="single" w:sz="4" w:space="0" w:color="auto"/>
              <w:bottom w:val="single" w:sz="4" w:space="0" w:color="auto"/>
            </w:tcBorders>
            <w:vAlign w:val="bottom"/>
          </w:tcPr>
          <w:p w14:paraId="30C6F8DE" w14:textId="1B8E089B" w:rsidR="003169CE" w:rsidRDefault="00C108E4">
            <w:pPr>
              <w:jc w:val="center"/>
              <w:rPr>
                <w:rFonts w:ascii="宋体" w:hAnsi="宋体" w:hint="eastAsia"/>
                <w:sz w:val="28"/>
              </w:rPr>
            </w:pPr>
            <w:r>
              <w:rPr>
                <w:rFonts w:ascii="宋体" w:hAnsi="宋体" w:hint="eastAsia"/>
                <w:sz w:val="28"/>
              </w:rPr>
              <w:t>2026-6-10</w:t>
            </w:r>
          </w:p>
        </w:tc>
      </w:tr>
    </w:tbl>
    <w:p w14:paraId="08B9F838" w14:textId="77777777" w:rsidR="003169CE" w:rsidRDefault="003169CE">
      <w:pPr>
        <w:widowControl/>
        <w:jc w:val="left"/>
      </w:pPr>
    </w:p>
    <w:p w14:paraId="6174422D" w14:textId="77777777" w:rsidR="003169CE" w:rsidRDefault="003169CE">
      <w:pPr>
        <w:widowControl/>
        <w:jc w:val="left"/>
      </w:pPr>
    </w:p>
    <w:p w14:paraId="441B9D47" w14:textId="77777777" w:rsidR="003169CE" w:rsidRDefault="003169CE">
      <w:pPr>
        <w:widowControl/>
        <w:jc w:val="left"/>
      </w:pPr>
    </w:p>
    <w:p w14:paraId="726D79F7" w14:textId="77777777" w:rsidR="003169CE" w:rsidRDefault="003169CE">
      <w:pPr>
        <w:widowControl/>
        <w:jc w:val="left"/>
      </w:pPr>
    </w:p>
    <w:p w14:paraId="4E8DDC37" w14:textId="77777777" w:rsidR="003169CE" w:rsidRDefault="00000000">
      <w:pPr>
        <w:widowControl/>
        <w:jc w:val="left"/>
        <w:sectPr w:rsidR="003169CE">
          <w:headerReference w:type="default" r:id="rId14"/>
          <w:headerReference w:type="first" r:id="rId15"/>
          <w:pgSz w:w="11906" w:h="16838"/>
          <w:pgMar w:top="1440" w:right="1416" w:bottom="1440" w:left="1800" w:header="851" w:footer="992" w:gutter="0"/>
          <w:pgNumType w:start="0"/>
          <w:cols w:space="720"/>
          <w:docGrid w:type="lines" w:linePitch="326"/>
        </w:sectPr>
      </w:pPr>
      <w:r>
        <w:rPr>
          <w:noProof/>
        </w:rPr>
        <w:drawing>
          <wp:anchor distT="0" distB="0" distL="114300" distR="114300" simplePos="0" relativeHeight="251662336" behindDoc="0" locked="0" layoutInCell="1" allowOverlap="1" wp14:anchorId="2DB6ECBF" wp14:editId="7219089A">
            <wp:simplePos x="0" y="0"/>
            <wp:positionH relativeFrom="column">
              <wp:posOffset>3855085</wp:posOffset>
            </wp:positionH>
            <wp:positionV relativeFrom="paragraph">
              <wp:posOffset>200660</wp:posOffset>
            </wp:positionV>
            <wp:extent cx="2236470" cy="380365"/>
            <wp:effectExtent l="0" t="0" r="0" b="0"/>
            <wp:wrapNone/>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36470" cy="380365"/>
                    </a:xfrm>
                    <a:prstGeom prst="rect">
                      <a:avLst/>
                    </a:prstGeom>
                    <a:noFill/>
                    <a:ln>
                      <a:noFill/>
                    </a:ln>
                  </pic:spPr>
                </pic:pic>
              </a:graphicData>
            </a:graphic>
          </wp:anchor>
        </w:drawing>
      </w:r>
    </w:p>
    <w:p w14:paraId="3345FE47" w14:textId="77777777" w:rsidR="003169CE" w:rsidRDefault="00000000">
      <w:pPr>
        <w:pStyle w:val="10"/>
        <w:numPr>
          <w:ilvl w:val="0"/>
          <w:numId w:val="7"/>
        </w:numPr>
        <w:rPr>
          <w:sz w:val="36"/>
          <w:szCs w:val="36"/>
        </w:rPr>
      </w:pPr>
      <w:bookmarkStart w:id="0" w:name="_Toc135227386"/>
      <w:bookmarkStart w:id="1" w:name="_Toc135227508"/>
      <w:bookmarkStart w:id="2" w:name="_Toc135227307"/>
      <w:bookmarkStart w:id="3" w:name="_Toc266358959"/>
      <w:bookmarkStart w:id="4" w:name="_Toc135229711"/>
      <w:bookmarkStart w:id="5" w:name="_Toc134007857"/>
      <w:bookmarkStart w:id="6" w:name="_Toc106345602"/>
      <w:bookmarkStart w:id="7" w:name="_Toc450055519"/>
      <w:r>
        <w:rPr>
          <w:rFonts w:hint="eastAsia"/>
          <w:sz w:val="36"/>
          <w:szCs w:val="36"/>
        </w:rPr>
        <w:lastRenderedPageBreak/>
        <w:t>运动码表系统设计</w:t>
      </w:r>
      <w:bookmarkEnd w:id="0"/>
      <w:bookmarkEnd w:id="1"/>
      <w:bookmarkEnd w:id="2"/>
      <w:bookmarkEnd w:id="3"/>
      <w:bookmarkEnd w:id="4"/>
      <w:bookmarkEnd w:id="5"/>
      <w:bookmarkEnd w:id="6"/>
      <w:bookmarkEnd w:id="7"/>
    </w:p>
    <w:p w14:paraId="02544F54" w14:textId="77777777" w:rsidR="003169CE" w:rsidRDefault="00000000">
      <w:pPr>
        <w:pStyle w:val="2"/>
      </w:pPr>
      <w:bookmarkStart w:id="8" w:name="_Toc134007939"/>
      <w:bookmarkStart w:id="9" w:name="_Toc135227423"/>
      <w:bookmarkStart w:id="10" w:name="_Toc266358996"/>
      <w:bookmarkStart w:id="11" w:name="_Toc135229748"/>
      <w:bookmarkStart w:id="12" w:name="_Toc135227590"/>
      <w:bookmarkStart w:id="13" w:name="_Toc135227344"/>
      <w:bookmarkStart w:id="14" w:name="_Toc106345603"/>
      <w:r>
        <w:rPr>
          <w:rFonts w:hint="eastAsia"/>
        </w:rPr>
        <w:t>设计要求</w:t>
      </w:r>
      <w:bookmarkEnd w:id="14"/>
      <w:commentRangeStart w:id="15"/>
      <w:commentRangeEnd w:id="15"/>
      <w:r w:rsidR="00D071C1">
        <w:rPr>
          <w:rStyle w:val="aff0"/>
          <w:sz w:val="28"/>
          <w:szCs w:val="24"/>
        </w:rPr>
        <w:commentReference w:id="15"/>
      </w:r>
    </w:p>
    <w:p w14:paraId="5A310541" w14:textId="496AF73A" w:rsidR="009B3B9B" w:rsidRDefault="00CC270D" w:rsidP="00CC270D">
      <w:pPr>
        <w:pStyle w:val="a3"/>
        <w:ind w:firstLineChars="0"/>
        <w:rPr>
          <w:rFonts w:hint="eastAsia"/>
        </w:rPr>
      </w:pPr>
      <w:r>
        <w:rPr>
          <w:noProof/>
        </w:rPr>
        <w:drawing>
          <wp:anchor distT="0" distB="0" distL="114300" distR="114300" simplePos="0" relativeHeight="251665408" behindDoc="0" locked="0" layoutInCell="1" allowOverlap="1" wp14:anchorId="6F7BB533" wp14:editId="4FDD47AE">
            <wp:simplePos x="0" y="0"/>
            <wp:positionH relativeFrom="page">
              <wp:align>center</wp:align>
            </wp:positionH>
            <wp:positionV relativeFrom="paragraph">
              <wp:posOffset>658495</wp:posOffset>
            </wp:positionV>
            <wp:extent cx="5686425" cy="2800350"/>
            <wp:effectExtent l="0" t="0" r="9525" b="0"/>
            <wp:wrapTopAndBottom/>
            <wp:docPr id="169891138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6425" cy="2800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hint="eastAsia"/>
        </w:rPr>
        <w:t>利用</w:t>
      </w:r>
      <w:r w:rsidR="00000000">
        <w:rPr>
          <w:rFonts w:hint="eastAsia"/>
        </w:rPr>
        <w:t>logisim</w:t>
      </w:r>
      <w:r w:rsidR="00000000">
        <w:rPr>
          <w:rFonts w:hint="eastAsia"/>
        </w:rPr>
        <w:t>平台中现有运算部件构建一个</w:t>
      </w:r>
      <w:r w:rsidR="009B3B9B">
        <w:rPr>
          <w:rFonts w:hint="eastAsia"/>
        </w:rPr>
        <w:t>运动码表，要求能做到计时，存储并显示最好成绩以及清零的功能，具体的状态机需求如下图：</w:t>
      </w:r>
    </w:p>
    <w:p w14:paraId="1C3B2F06" w14:textId="2A3B26BA" w:rsidR="009B3B9B" w:rsidRDefault="009B3B9B" w:rsidP="009B3B9B">
      <w:pPr>
        <w:pStyle w:val="a8"/>
        <w:rPr>
          <w:rFonts w:hint="eastAsia"/>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w:t>
      </w:r>
      <w:r w:rsidR="00351FC6">
        <w:rPr>
          <w:rFonts w:hint="eastAsia"/>
        </w:rPr>
        <w:fldChar w:fldCharType="end"/>
      </w:r>
      <w:r>
        <w:rPr>
          <w:rFonts w:hint="eastAsia"/>
        </w:rPr>
        <w:t xml:space="preserve"> 运动码表功能状态机示意图</w:t>
      </w:r>
    </w:p>
    <w:p w14:paraId="6B1C4F7C" w14:textId="77777777" w:rsidR="003169CE" w:rsidRDefault="00000000">
      <w:pPr>
        <w:pStyle w:val="2"/>
      </w:pPr>
      <w:bookmarkStart w:id="16" w:name="_Toc106345604"/>
      <w:r>
        <w:rPr>
          <w:rFonts w:hint="eastAsia"/>
        </w:rPr>
        <w:t>方案设计</w:t>
      </w:r>
      <w:bookmarkEnd w:id="16"/>
    </w:p>
    <w:p w14:paraId="38224208" w14:textId="31C04D10" w:rsidR="003169CE" w:rsidRDefault="009B3B9B">
      <w:pPr>
        <w:pStyle w:val="30"/>
        <w:spacing w:beforeLines="0" w:before="229" w:afterLines="0" w:after="229"/>
        <w:rPr>
          <w:bCs w:val="0"/>
        </w:rPr>
      </w:pPr>
      <w:r>
        <w:rPr>
          <w:rFonts w:hint="eastAsia"/>
          <w:bCs w:val="0"/>
        </w:rPr>
        <w:t>分析需求</w:t>
      </w:r>
    </w:p>
    <w:p w14:paraId="46136DFB" w14:textId="44519457" w:rsidR="00CC270D" w:rsidRDefault="009B3B9B" w:rsidP="00D071C1">
      <w:pPr>
        <w:pStyle w:val="a3"/>
        <w:ind w:firstLineChars="0"/>
      </w:pPr>
      <w:r w:rsidRPr="00F107D0">
        <w:rPr>
          <w:rFonts w:hint="eastAsia"/>
        </w:rPr>
        <w:t>如果我们要实现一个运动码表，我们</w:t>
      </w:r>
      <w:r w:rsidR="00CC270D" w:rsidRPr="00F107D0">
        <w:rPr>
          <w:rFonts w:hint="eastAsia"/>
        </w:rPr>
        <w:t>首先需要分析其所需要实现的功能，并拆分出几个部件供我们实现。针对运动码表，我们需要一个部件用于计数，该部件需要能做到通过输出清零，开始计数，输出当前时间信息，暂停计数；我们还需要一个存储器，用于存储最新的记录；我们还需要一个逻辑处理部件，负责状态的转移以及新纪录的逻辑比较；最后还需要一个显示器能够将我们的数据表现出来。总体看来是四项比较大</w:t>
      </w:r>
      <w:r w:rsidR="00CC270D">
        <w:lastRenderedPageBreak/>
        <mc:AlternateContent>
          <mc:Choice Requires="wps">
            <w:drawing>
              <wp:anchor distT="0" distB="0" distL="114300" distR="114300" simplePos="0" relativeHeight="251667456" behindDoc="0" locked="0" layoutInCell="1" allowOverlap="1" wp14:anchorId="7AFF580E" wp14:editId="7713C396">
                <wp:simplePos x="0" y="0"/>
                <wp:positionH relativeFrom="column">
                  <wp:posOffset>-8255</wp:posOffset>
                </wp:positionH>
                <wp:positionV relativeFrom="paragraph">
                  <wp:posOffset>4210685</wp:posOffset>
                </wp:positionV>
                <wp:extent cx="5697220" cy="635"/>
                <wp:effectExtent l="0" t="0" r="0" b="0"/>
                <wp:wrapTopAndBottom/>
                <wp:docPr id="2020672329" name="文本框 1"/>
                <wp:cNvGraphicFramePr/>
                <a:graphic xmlns:a="http://schemas.openxmlformats.org/drawingml/2006/main">
                  <a:graphicData uri="http://schemas.microsoft.com/office/word/2010/wordprocessingShape">
                    <wps:wsp>
                      <wps:cNvSpPr txBox="1"/>
                      <wps:spPr>
                        <a:xfrm>
                          <a:off x="0" y="0"/>
                          <a:ext cx="5697220" cy="635"/>
                        </a:xfrm>
                        <a:prstGeom prst="rect">
                          <a:avLst/>
                        </a:prstGeom>
                        <a:solidFill>
                          <a:prstClr val="white"/>
                        </a:solidFill>
                        <a:ln>
                          <a:noFill/>
                        </a:ln>
                      </wps:spPr>
                      <wps:txbx>
                        <w:txbxContent>
                          <w:p w14:paraId="7B454814" w14:textId="50CAF65A" w:rsidR="00CC270D" w:rsidRPr="00AC3914" w:rsidRDefault="00CC270D" w:rsidP="00CC270D">
                            <w:pPr>
                              <w:pStyle w:val="a8"/>
                              <w:rPr>
                                <w:rFonts w:ascii="Times New Roman" w:eastAsia="宋体" w:hAnsi="Times New Roman" w:cs="Times New Roman"/>
                                <w:color w:val="FF0000"/>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2</w:t>
                            </w:r>
                            <w:r w:rsidR="00351FC6">
                              <w:rPr>
                                <w:rFonts w:hint="eastAsia"/>
                              </w:rPr>
                              <w:fldChar w:fldCharType="end"/>
                            </w:r>
                            <w:r>
                              <w:rPr>
                                <w:rFonts w:hint="eastAsia"/>
                              </w:rPr>
                              <w:t>运动码表总体结构图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FF580E" id="_x0000_t202" coordsize="21600,21600" o:spt="202" path="m,l,21600r21600,l21600,xe">
                <v:stroke joinstyle="miter"/>
                <v:path gradientshapeok="t" o:connecttype="rect"/>
              </v:shapetype>
              <v:shape id="文本框 1" o:spid="_x0000_s1028" type="#_x0000_t202" style="position:absolute;left:0;text-align:left;margin-left:-.65pt;margin-top:331.55pt;width:448.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A+2GgIAAD8EAAAOAAAAZHJzL2Uyb0RvYy54bWysU8Fu2zAMvQ/YPwi6L04yNNu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fN4tOH+ZxCkmKL9z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" stroked="f">
                <v:textbox style="mso-fit-shape-to-text:t" inset="0,0,0,0">
                  <w:txbxContent>
                    <w:p w14:paraId="7B454814" w14:textId="50CAF65A" w:rsidR="00CC270D" w:rsidRPr="00AC3914" w:rsidRDefault="00CC270D" w:rsidP="00CC270D">
                      <w:pPr>
                        <w:pStyle w:val="a8"/>
                        <w:rPr>
                          <w:rFonts w:ascii="Times New Roman" w:eastAsia="宋体" w:hAnsi="Times New Roman" w:cs="Times New Roman"/>
                          <w:color w:val="FF0000"/>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2</w:t>
                      </w:r>
                      <w:r w:rsidR="00351FC6">
                        <w:rPr>
                          <w:rFonts w:hint="eastAsia"/>
                        </w:rPr>
                        <w:fldChar w:fldCharType="end"/>
                      </w:r>
                      <w:r>
                        <w:rPr>
                          <w:rFonts w:hint="eastAsia"/>
                        </w:rPr>
                        <w:t>运动码表总体结构图</w:t>
                      </w:r>
                    </w:p>
                  </w:txbxContent>
                </v:textbox>
                <w10:wrap type="topAndBottom"/>
              </v:shape>
            </w:pict>
          </mc:Fallback>
        </mc:AlternateContent>
      </w:r>
      <w:r w:rsidR="00CC270D">
        <w:drawing>
          <wp:anchor distT="0" distB="0" distL="114300" distR="114300" simplePos="0" relativeHeight="251664384" behindDoc="0" locked="0" layoutInCell="1" allowOverlap="1" wp14:anchorId="07A01A8A" wp14:editId="59593F46">
            <wp:simplePos x="0" y="0"/>
            <wp:positionH relativeFrom="margin">
              <wp:align>right</wp:align>
            </wp:positionH>
            <wp:positionV relativeFrom="paragraph">
              <wp:posOffset>648970</wp:posOffset>
            </wp:positionV>
            <wp:extent cx="5697220" cy="3504565"/>
            <wp:effectExtent l="0" t="0" r="0" b="635"/>
            <wp:wrapTopAndBottom/>
            <wp:docPr id="2112232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32427" name=""/>
                    <pic:cNvPicPr/>
                  </pic:nvPicPr>
                  <pic:blipFill>
                    <a:blip r:embed="rId21">
                      <a:extLst>
                        <a:ext uri="{28A0092B-C50C-407E-A947-70E740481C1C}">
                          <a14:useLocalDpi xmlns:a14="http://schemas.microsoft.com/office/drawing/2010/main" val="0"/>
                        </a:ext>
                      </a:extLst>
                    </a:blip>
                    <a:stretch>
                      <a:fillRect/>
                    </a:stretch>
                  </pic:blipFill>
                  <pic:spPr>
                    <a:xfrm>
                      <a:off x="0" y="0"/>
                      <a:ext cx="5697220" cy="3504565"/>
                    </a:xfrm>
                    <a:prstGeom prst="rect">
                      <a:avLst/>
                    </a:prstGeom>
                  </pic:spPr>
                </pic:pic>
              </a:graphicData>
            </a:graphic>
            <wp14:sizeRelH relativeFrom="page">
              <wp14:pctWidth>0</wp14:pctWidth>
            </wp14:sizeRelH>
            <wp14:sizeRelV relativeFrom="page">
              <wp14:pctHeight>0</wp14:pctHeight>
            </wp14:sizeRelV>
          </wp:anchor>
        </w:drawing>
      </w:r>
      <w:r w:rsidR="00CC270D" w:rsidRPr="00F107D0">
        <w:rPr>
          <w:rFonts w:hint="eastAsia"/>
        </w:rPr>
        <w:t>的模块相互连接组成：计时器，寄存器，控制器和显示器。总体的结构图如下：</w:t>
      </w:r>
    </w:p>
    <w:p w14:paraId="677724F2" w14:textId="0F3BD6E4" w:rsidR="0020514A" w:rsidRPr="00F107D0" w:rsidRDefault="00F107D0" w:rsidP="0020514A">
      <w:pPr>
        <w:pStyle w:val="a3"/>
        <w:ind w:firstLine="480"/>
        <w:rPr>
          <w:rFonts w:hint="eastAsia"/>
        </w:rPr>
      </w:pPr>
      <w:r>
        <w:rPr>
          <w:rFonts w:hint="eastAsia"/>
        </w:rPr>
        <w:t>寄存器负责记录当前最好成绩，并且接受码表控制器的信号决定是否存储新的数据，同时输出当前最好成绩；计时器接受控制器的信号决定是否重置，是否累加计数，输出当前的计时信息；寄存器的最佳纪录和计时器的数据比较得出的</w:t>
      </w:r>
      <w:r>
        <w:rPr>
          <w:rFonts w:hint="eastAsia"/>
        </w:rPr>
        <w:t>NewRecord</w:t>
      </w:r>
      <w:r>
        <w:rPr>
          <w:rFonts w:hint="eastAsia"/>
        </w:rPr>
        <w:t>输送给码表控制器，码表决定是否启动寄存器的替换功能；码表控制器同时可以通过两条信号</w:t>
      </w:r>
      <w:r>
        <w:rPr>
          <w:rFonts w:hint="eastAsia"/>
        </w:rPr>
        <w:t>DP-SEL</w:t>
      </w:r>
      <w:r>
        <w:rPr>
          <w:rFonts w:hint="eastAsia"/>
        </w:rPr>
        <w:t>与</w:t>
      </w:r>
      <w:r>
        <w:rPr>
          <w:rFonts w:hint="eastAsia"/>
        </w:rPr>
        <w:t>SD-SEL</w:t>
      </w:r>
      <w:r>
        <w:rPr>
          <w:rFonts w:hint="eastAsia"/>
        </w:rPr>
        <w:t>决定显示器接收当前记录信息还是当前计数信息，以及控制寄存器更新数据是默认重置值还是计数器当前记录；码表显示器接收信息并显示出来。</w:t>
      </w:r>
    </w:p>
    <w:p w14:paraId="7F7F5127" w14:textId="4E2EAEB9" w:rsidR="00CC270D" w:rsidRDefault="00CC270D" w:rsidP="00CC270D">
      <w:pPr>
        <w:pStyle w:val="30"/>
        <w:spacing w:beforeLines="0" w:before="229" w:afterLines="0" w:after="229"/>
        <w:rPr>
          <w:bCs w:val="0"/>
        </w:rPr>
      </w:pPr>
      <w:r>
        <w:rPr>
          <w:rFonts w:hint="eastAsia"/>
          <w:bCs w:val="0"/>
        </w:rPr>
        <w:t>基础零部件设计</w:t>
      </w:r>
    </w:p>
    <w:p w14:paraId="095FEA49" w14:textId="77777777" w:rsidR="009A210B" w:rsidRDefault="00CC270D" w:rsidP="0020514A">
      <w:pPr>
        <w:pStyle w:val="a3"/>
        <w:ind w:firstLine="480"/>
      </w:pPr>
      <w:r>
        <w:rPr>
          <w:rFonts w:hint="eastAsia"/>
        </w:rPr>
        <w:t>因为我们需要从零开始实现这个运动码表，一些比较基础的部件也需要我们的设计，</w:t>
      </w:r>
      <w:r w:rsidR="00165165">
        <w:rPr>
          <w:rFonts w:hint="eastAsia"/>
        </w:rPr>
        <w:t>具体要做到的是显示器数码管的驱动部件、</w:t>
      </w:r>
      <w:r w:rsidR="00165165">
        <w:rPr>
          <w:rFonts w:hint="eastAsia"/>
        </w:rPr>
        <w:t>2</w:t>
      </w:r>
      <w:r w:rsidR="00165165">
        <w:rPr>
          <w:rFonts w:hint="eastAsia"/>
        </w:rPr>
        <w:t>选</w:t>
      </w:r>
      <w:r w:rsidR="00165165">
        <w:rPr>
          <w:rFonts w:hint="eastAsia"/>
        </w:rPr>
        <w:t>1</w:t>
      </w:r>
      <w:r w:rsidR="00165165">
        <w:rPr>
          <w:rFonts w:hint="eastAsia"/>
        </w:rPr>
        <w:t>选择器</w:t>
      </w:r>
      <w:r w:rsidR="009A210B">
        <w:rPr>
          <w:rFonts w:hint="eastAsia"/>
        </w:rPr>
        <w:t>和</w:t>
      </w:r>
      <w:r w:rsidR="009A210B">
        <w:rPr>
          <w:rFonts w:hint="eastAsia"/>
        </w:rPr>
        <w:t>比较器</w:t>
      </w:r>
      <w:r w:rsidR="00165165">
        <w:rPr>
          <w:rFonts w:hint="eastAsia"/>
        </w:rPr>
        <w:t>的设计（</w:t>
      </w:r>
      <w:r w:rsidR="00165165">
        <w:rPr>
          <w:rFonts w:hint="eastAsia"/>
        </w:rPr>
        <w:t>1</w:t>
      </w:r>
      <w:r w:rsidR="00165165">
        <w:rPr>
          <w:rFonts w:hint="eastAsia"/>
        </w:rPr>
        <w:t>位</w:t>
      </w:r>
      <w:r w:rsidR="00165165">
        <w:rPr>
          <w:rFonts w:hint="eastAsia"/>
        </w:rPr>
        <w:t>/16</w:t>
      </w:r>
      <w:r w:rsidR="00165165">
        <w:rPr>
          <w:rFonts w:hint="eastAsia"/>
        </w:rPr>
        <w:t>位）</w:t>
      </w:r>
      <w:r w:rsidR="0020514A">
        <w:rPr>
          <w:rFonts w:hint="eastAsia"/>
        </w:rPr>
        <w:t>。</w:t>
      </w:r>
    </w:p>
    <w:p w14:paraId="74010265" w14:textId="4469A337" w:rsidR="00165165" w:rsidRPr="00CC270D" w:rsidRDefault="0020514A" w:rsidP="009A210B">
      <w:pPr>
        <w:pStyle w:val="a3"/>
        <w:ind w:firstLineChars="0"/>
        <w:rPr>
          <w:rFonts w:hint="eastAsia"/>
        </w:rPr>
      </w:pPr>
      <w:r>
        <w:rPr>
          <w:rFonts w:hint="eastAsia"/>
        </w:rPr>
        <w:t>驱动器部件的设计按照需求需要依据如下真值图以满足数码管电路其中</w:t>
      </w:r>
      <w:r>
        <w:rPr>
          <w:rFonts w:hint="eastAsia"/>
        </w:rPr>
        <w:t>X</w:t>
      </w:r>
      <w:r>
        <w:rPr>
          <w:rFonts w:hint="eastAsia"/>
        </w:rPr>
        <w:t>（</w:t>
      </w:r>
      <w:r>
        <w:rPr>
          <w:rFonts w:hint="eastAsia"/>
        </w:rPr>
        <w:t>0-3</w:t>
      </w:r>
      <w:r>
        <w:rPr>
          <w:rFonts w:hint="eastAsia"/>
        </w:rPr>
        <w:t>）代表对应数字的二进制位数，</w:t>
      </w:r>
      <w:r>
        <w:rPr>
          <w:rFonts w:hint="eastAsia"/>
        </w:rPr>
        <w:t>Seg_(1-7)</w:t>
      </w:r>
      <w:r>
        <w:rPr>
          <w:rFonts w:hint="eastAsia"/>
        </w:rPr>
        <w:t>对应不同位置的数码管，通过适当的组合以显</w:t>
      </w:r>
      <w:r>
        <w:rPr>
          <w:rFonts w:hint="eastAsia"/>
        </w:rPr>
        <w:lastRenderedPageBreak/>
        <w:t>示数</w:t>
      </w:r>
      <w:r>
        <w:rPr>
          <w:rFonts w:hint="eastAsia"/>
          <w:noProof/>
          <w:lang w:val="zh-CN"/>
        </w:rPr>
        <mc:AlternateContent>
          <mc:Choice Requires="wpg">
            <w:drawing>
              <wp:anchor distT="0" distB="0" distL="114300" distR="114300" simplePos="0" relativeHeight="251670528" behindDoc="0" locked="0" layoutInCell="1" allowOverlap="1" wp14:anchorId="389FDB2D" wp14:editId="4C43487A">
                <wp:simplePos x="0" y="0"/>
                <wp:positionH relativeFrom="page">
                  <wp:align>center</wp:align>
                </wp:positionH>
                <wp:positionV relativeFrom="paragraph">
                  <wp:posOffset>288451</wp:posOffset>
                </wp:positionV>
                <wp:extent cx="4588491" cy="2353310"/>
                <wp:effectExtent l="0" t="0" r="3175" b="8890"/>
                <wp:wrapTopAndBottom/>
                <wp:docPr id="696272538" name="组合 13"/>
                <wp:cNvGraphicFramePr/>
                <a:graphic xmlns:a="http://schemas.openxmlformats.org/drawingml/2006/main">
                  <a:graphicData uri="http://schemas.microsoft.com/office/word/2010/wordprocessingGroup">
                    <wpg:wgp>
                      <wpg:cNvGrpSpPr/>
                      <wpg:grpSpPr>
                        <a:xfrm>
                          <a:off x="0" y="0"/>
                          <a:ext cx="4588491" cy="2353310"/>
                          <a:chOff x="0" y="0"/>
                          <a:chExt cx="4588491" cy="2353310"/>
                        </a:xfrm>
                      </wpg:grpSpPr>
                      <pic:pic xmlns:pic="http://schemas.openxmlformats.org/drawingml/2006/picture">
                        <pic:nvPicPr>
                          <pic:cNvPr id="386786304" name="图片 1"/>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6824"/>
                            <a:ext cx="3162300" cy="2312035"/>
                          </a:xfrm>
                          <a:prstGeom prst="rect">
                            <a:avLst/>
                          </a:prstGeom>
                        </pic:spPr>
                      </pic:pic>
                      <pic:pic xmlns:pic="http://schemas.openxmlformats.org/drawingml/2006/picture">
                        <pic:nvPicPr>
                          <pic:cNvPr id="1010209973" name="图片 12"/>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3254991" y="0"/>
                            <a:ext cx="1333500" cy="2353310"/>
                          </a:xfrm>
                          <a:prstGeom prst="rect">
                            <a:avLst/>
                          </a:prstGeom>
                          <a:noFill/>
                          <a:ln>
                            <a:noFill/>
                          </a:ln>
                        </pic:spPr>
                      </pic:pic>
                    </wpg:wgp>
                  </a:graphicData>
                </a:graphic>
              </wp:anchor>
            </w:drawing>
          </mc:Choice>
          <mc:Fallback>
            <w:pict>
              <v:group w14:anchorId="40C02446" id="组合 13" o:spid="_x0000_s1026" style="position:absolute;margin-left:0;margin-top:22.7pt;width:361.3pt;height:185.3pt;z-index:251670528;mso-position-horizontal:center;mso-position-horizontal-relative:page" coordsize="45884,23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top:68;width:31623;height:23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">
                  <v:imagedata r:id="rId24" o:title=""/>
                </v:shape>
                <v:shape id="图片 12" o:spid="_x0000_s1028" type="#_x0000_t75" style="position:absolute;left:32549;width:13335;height:2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">
                  <v:imagedata r:id="rId25" o:title=""/>
                </v:shape>
                <w10:wrap type="topAndBottom" anchorx="page"/>
              </v:group>
            </w:pict>
          </mc:Fallback>
        </mc:AlternateContent>
      </w:r>
      <w:r>
        <w:rPr>
          <w:rFonts w:hint="eastAsia"/>
        </w:rPr>
        <w:t>据。</w:t>
      </w:r>
      <w:r w:rsidR="00165165">
        <w:rPr>
          <w:noProof/>
        </w:rPr>
        <mc:AlternateContent>
          <mc:Choice Requires="wps">
            <w:drawing>
              <wp:anchor distT="0" distB="0" distL="114300" distR="114300" simplePos="0" relativeHeight="251672576" behindDoc="0" locked="0" layoutInCell="1" allowOverlap="1" wp14:anchorId="3EF4F687" wp14:editId="4C405B3E">
                <wp:simplePos x="0" y="0"/>
                <wp:positionH relativeFrom="column">
                  <wp:posOffset>512445</wp:posOffset>
                </wp:positionH>
                <wp:positionV relativeFrom="paragraph">
                  <wp:posOffset>2665730</wp:posOffset>
                </wp:positionV>
                <wp:extent cx="4587875" cy="635"/>
                <wp:effectExtent l="0" t="0" r="0" b="0"/>
                <wp:wrapTopAndBottom/>
                <wp:docPr id="587973113" name="文本框 1"/>
                <wp:cNvGraphicFramePr/>
                <a:graphic xmlns:a="http://schemas.openxmlformats.org/drawingml/2006/main">
                  <a:graphicData uri="http://schemas.microsoft.com/office/word/2010/wordprocessingShape">
                    <wps:wsp>
                      <wps:cNvSpPr txBox="1"/>
                      <wps:spPr>
                        <a:xfrm>
                          <a:off x="0" y="0"/>
                          <a:ext cx="4587875" cy="635"/>
                        </a:xfrm>
                        <a:prstGeom prst="rect">
                          <a:avLst/>
                        </a:prstGeom>
                        <a:solidFill>
                          <a:prstClr val="white"/>
                        </a:solidFill>
                        <a:ln>
                          <a:noFill/>
                        </a:ln>
                      </wps:spPr>
                      <wps:txbx>
                        <w:txbxContent>
                          <w:p w14:paraId="56D72363" w14:textId="713704B2" w:rsidR="00165165" w:rsidRPr="00480BFF" w:rsidRDefault="00165165" w:rsidP="00165165">
                            <w:pPr>
                              <w:pStyle w:val="a8"/>
                              <w:rPr>
                                <w:rFonts w:ascii="Times New Roman" w:eastAsia="宋体" w:hAnsi="Times New Roman" w:cs="Times New Roman"/>
                                <w:noProof/>
                                <w:sz w:val="24"/>
                                <w:lang w:val="zh-CN"/>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3</w:t>
                            </w:r>
                            <w:r w:rsidR="00351FC6">
                              <w:rPr>
                                <w:rFonts w:hint="eastAsia"/>
                              </w:rPr>
                              <w:fldChar w:fldCharType="end"/>
                            </w:r>
                            <w:r>
                              <w:rPr>
                                <w:rFonts w:hint="eastAsia"/>
                              </w:rPr>
                              <w:t>数码管驱动对应真值图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F4F687" id="_x0000_s1029" type="#_x0000_t202" style="position:absolute;left:0;text-align:left;margin-left:40.35pt;margin-top:209.9pt;width:361.2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" stroked="f">
                <v:textbox style="mso-fit-shape-to-text:t" inset="0,0,0,0">
                  <w:txbxContent>
                    <w:p w14:paraId="56D72363" w14:textId="713704B2" w:rsidR="00165165" w:rsidRPr="00480BFF" w:rsidRDefault="00165165" w:rsidP="00165165">
                      <w:pPr>
                        <w:pStyle w:val="a8"/>
                        <w:rPr>
                          <w:rFonts w:ascii="Times New Roman" w:eastAsia="宋体" w:hAnsi="Times New Roman" w:cs="Times New Roman"/>
                          <w:noProof/>
                          <w:sz w:val="24"/>
                          <w:lang w:val="zh-CN"/>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3</w:t>
                      </w:r>
                      <w:r w:rsidR="00351FC6">
                        <w:rPr>
                          <w:rFonts w:hint="eastAsia"/>
                        </w:rPr>
                        <w:fldChar w:fldCharType="end"/>
                      </w:r>
                      <w:r>
                        <w:rPr>
                          <w:rFonts w:hint="eastAsia"/>
                        </w:rPr>
                        <w:t>数码管驱动对应真值图</w:t>
                      </w:r>
                    </w:p>
                  </w:txbxContent>
                </v:textbox>
                <w10:wrap type="topAndBottom"/>
              </v:shape>
            </w:pict>
          </mc:Fallback>
        </mc:AlternateContent>
      </w:r>
    </w:p>
    <w:p w14:paraId="49711856" w14:textId="1C11020E" w:rsidR="009A210B" w:rsidRDefault="00D071C1" w:rsidP="00D071C1">
      <w:pPr>
        <w:pStyle w:val="a3"/>
        <w:ind w:firstLine="480"/>
      </w:pPr>
      <w:r>
        <w:rPr>
          <w:noProof/>
        </w:rPr>
        <w:drawing>
          <wp:anchor distT="0" distB="0" distL="114300" distR="114300" simplePos="0" relativeHeight="251673600" behindDoc="0" locked="0" layoutInCell="1" allowOverlap="1" wp14:anchorId="7EFA4137" wp14:editId="5BF93B14">
            <wp:simplePos x="0" y="0"/>
            <wp:positionH relativeFrom="margin">
              <wp:align>right</wp:align>
            </wp:positionH>
            <wp:positionV relativeFrom="paragraph">
              <wp:posOffset>3642313</wp:posOffset>
            </wp:positionV>
            <wp:extent cx="2425700" cy="3049905"/>
            <wp:effectExtent l="0" t="0" r="0" b="0"/>
            <wp:wrapTopAndBottom/>
            <wp:docPr id="159398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8579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25700" cy="304990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5155DE64" wp14:editId="092124A3">
            <wp:simplePos x="0" y="0"/>
            <wp:positionH relativeFrom="margin">
              <wp:align>left</wp:align>
            </wp:positionH>
            <wp:positionV relativeFrom="paragraph">
              <wp:posOffset>4269693</wp:posOffset>
            </wp:positionV>
            <wp:extent cx="3256280" cy="1685290"/>
            <wp:effectExtent l="0" t="0" r="1270" b="0"/>
            <wp:wrapTopAndBottom/>
            <wp:docPr id="1298393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3283" name=""/>
                    <pic:cNvPicPr/>
                  </pic:nvPicPr>
                  <pic:blipFill>
                    <a:blip r:embed="rId27">
                      <a:extLst>
                        <a:ext uri="{28A0092B-C50C-407E-A947-70E740481C1C}">
                          <a14:useLocalDpi xmlns:a14="http://schemas.microsoft.com/office/drawing/2010/main" val="0"/>
                        </a:ext>
                      </a:extLst>
                    </a:blip>
                    <a:stretch>
                      <a:fillRect/>
                    </a:stretch>
                  </pic:blipFill>
                  <pic:spPr>
                    <a:xfrm>
                      <a:off x="0" y="0"/>
                      <a:ext cx="3266383" cy="16905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3C229F9E" wp14:editId="035C5B24">
                <wp:simplePos x="0" y="0"/>
                <wp:positionH relativeFrom="page">
                  <wp:align>center</wp:align>
                </wp:positionH>
                <wp:positionV relativeFrom="paragraph">
                  <wp:posOffset>6776047</wp:posOffset>
                </wp:positionV>
                <wp:extent cx="3390900" cy="635"/>
                <wp:effectExtent l="0" t="0" r="0" b="0"/>
                <wp:wrapTopAndBottom/>
                <wp:docPr id="2079537961" name="文本框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6E12E871" w14:textId="739ADE7E" w:rsidR="008D29F5" w:rsidRPr="00444B04" w:rsidRDefault="008D29F5" w:rsidP="008D29F5">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4</w:t>
                            </w:r>
                            <w:r w:rsidR="00351FC6">
                              <w:rPr>
                                <w:rFonts w:hint="eastAsia"/>
                              </w:rPr>
                              <w:fldChar w:fldCharType="end"/>
                            </w:r>
                            <w:r>
                              <w:rPr>
                                <w:rFonts w:hint="eastAsia"/>
                              </w:rPr>
                              <w:t xml:space="preserve"> 2选1选择器结构图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229F9E" id="_x0000_s1030" type="#_x0000_t202" style="position:absolute;left:0;text-align:left;margin-left:0;margin-top:533.55pt;width:267pt;height:.05pt;z-index:25167564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" stroked="f">
                <v:textbox style="mso-fit-shape-to-text:t" inset="0,0,0,0">
                  <w:txbxContent>
                    <w:p w14:paraId="6E12E871" w14:textId="739ADE7E" w:rsidR="008D29F5" w:rsidRPr="00444B04" w:rsidRDefault="008D29F5" w:rsidP="008D29F5">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4</w:t>
                      </w:r>
                      <w:r w:rsidR="00351FC6">
                        <w:rPr>
                          <w:rFonts w:hint="eastAsia"/>
                        </w:rPr>
                        <w:fldChar w:fldCharType="end"/>
                      </w:r>
                      <w:r>
                        <w:rPr>
                          <w:rFonts w:hint="eastAsia"/>
                        </w:rPr>
                        <w:t xml:space="preserve"> 2选1选择器结构图</w:t>
                      </w:r>
                    </w:p>
                  </w:txbxContent>
                </v:textbox>
                <w10:wrap type="topAndBottom" anchorx="page"/>
              </v:shape>
            </w:pict>
          </mc:Fallback>
        </mc:AlternateContent>
      </w:r>
      <w:r w:rsidR="008D29F5">
        <w:rPr>
          <w:rFonts w:hint="eastAsia"/>
        </w:rPr>
        <w:t>1</w:t>
      </w:r>
      <w:r w:rsidR="008D29F5">
        <w:rPr>
          <w:rFonts w:hint="eastAsia"/>
        </w:rPr>
        <w:t>位</w:t>
      </w:r>
      <w:r w:rsidR="008D29F5">
        <w:rPr>
          <w:rFonts w:hint="eastAsia"/>
        </w:rPr>
        <w:t>2</w:t>
      </w:r>
      <w:r w:rsidR="008D29F5">
        <w:rPr>
          <w:rFonts w:hint="eastAsia"/>
        </w:rPr>
        <w:t>选</w:t>
      </w:r>
      <w:r w:rsidR="008D29F5">
        <w:rPr>
          <w:rFonts w:hint="eastAsia"/>
        </w:rPr>
        <w:t>1</w:t>
      </w:r>
      <w:r w:rsidR="008D29F5">
        <w:rPr>
          <w:rFonts w:hint="eastAsia"/>
        </w:rPr>
        <w:t>选择器的设计直接可以通过简单的门组合实现，而</w:t>
      </w:r>
      <w:r w:rsidR="008D29F5">
        <w:rPr>
          <w:rFonts w:hint="eastAsia"/>
        </w:rPr>
        <w:t>16</w:t>
      </w:r>
      <w:r w:rsidR="008D29F5">
        <w:rPr>
          <w:rFonts w:hint="eastAsia"/>
        </w:rPr>
        <w:t>位</w:t>
      </w:r>
      <w:r w:rsidR="008D29F5">
        <w:rPr>
          <w:rFonts w:hint="eastAsia"/>
        </w:rPr>
        <w:t>2</w:t>
      </w:r>
      <w:r w:rsidR="008D29F5">
        <w:rPr>
          <w:rFonts w:hint="eastAsia"/>
        </w:rPr>
        <w:t>选</w:t>
      </w:r>
      <w:r w:rsidR="008D29F5">
        <w:rPr>
          <w:rFonts w:hint="eastAsia"/>
        </w:rPr>
        <w:t>1</w:t>
      </w:r>
      <w:r w:rsidR="008D29F5">
        <w:rPr>
          <w:rFonts w:hint="eastAsia"/>
        </w:rPr>
        <w:t>选择器可以通过分线器分解位数后简单的堆砌</w:t>
      </w:r>
      <w:r w:rsidR="008D29F5">
        <w:rPr>
          <w:rFonts w:hint="eastAsia"/>
        </w:rPr>
        <w:t>1</w:t>
      </w:r>
      <w:r w:rsidR="008D29F5">
        <w:rPr>
          <w:rFonts w:hint="eastAsia"/>
        </w:rPr>
        <w:t>位</w:t>
      </w:r>
      <w:r w:rsidR="008D29F5">
        <w:rPr>
          <w:rFonts w:hint="eastAsia"/>
        </w:rPr>
        <w:t>2</w:t>
      </w:r>
      <w:r w:rsidR="008D29F5">
        <w:rPr>
          <w:rFonts w:hint="eastAsia"/>
        </w:rPr>
        <w:t>选</w:t>
      </w:r>
      <w:r w:rsidR="008D29F5">
        <w:rPr>
          <w:rFonts w:hint="eastAsia"/>
        </w:rPr>
        <w:t>1</w:t>
      </w:r>
      <w:r w:rsidR="008D29F5">
        <w:rPr>
          <w:rFonts w:hint="eastAsia"/>
        </w:rPr>
        <w:t>选择器实现，下图</w:t>
      </w:r>
      <w:r w:rsidR="00F107D0">
        <w:rPr>
          <w:rFonts w:hint="eastAsia"/>
        </w:rPr>
        <w:t>左</w:t>
      </w:r>
      <w:r w:rsidR="008D29F5">
        <w:rPr>
          <w:rFonts w:hint="eastAsia"/>
        </w:rPr>
        <w:t>是</w:t>
      </w:r>
      <w:r w:rsidR="00F107D0">
        <w:rPr>
          <w:rFonts w:hint="eastAsia"/>
        </w:rPr>
        <w:t>1</w:t>
      </w:r>
      <w:r w:rsidR="00F107D0">
        <w:rPr>
          <w:rFonts w:hint="eastAsia"/>
        </w:rPr>
        <w:t>位</w:t>
      </w:r>
      <w:r w:rsidR="00F107D0">
        <w:rPr>
          <w:rFonts w:hint="eastAsia"/>
        </w:rPr>
        <w:t>2</w:t>
      </w:r>
      <w:r w:rsidR="00F107D0">
        <w:rPr>
          <w:rFonts w:hint="eastAsia"/>
        </w:rPr>
        <w:t>选</w:t>
      </w:r>
      <w:r w:rsidR="00F107D0">
        <w:rPr>
          <w:rFonts w:hint="eastAsia"/>
        </w:rPr>
        <w:t>1</w:t>
      </w:r>
      <w:r w:rsidR="00F107D0">
        <w:rPr>
          <w:rFonts w:hint="eastAsia"/>
        </w:rPr>
        <w:t>选择器，右为</w:t>
      </w:r>
      <w:r w:rsidR="008D29F5">
        <w:rPr>
          <w:rFonts w:hint="eastAsia"/>
        </w:rPr>
        <w:t>16</w:t>
      </w:r>
      <w:r w:rsidR="008D29F5">
        <w:rPr>
          <w:rFonts w:hint="eastAsia"/>
        </w:rPr>
        <w:t>位</w:t>
      </w:r>
      <w:r w:rsidR="008D29F5">
        <w:rPr>
          <w:rFonts w:hint="eastAsia"/>
        </w:rPr>
        <w:t>2</w:t>
      </w:r>
      <w:r w:rsidR="008D29F5">
        <w:rPr>
          <w:rFonts w:hint="eastAsia"/>
        </w:rPr>
        <w:t>选</w:t>
      </w:r>
      <w:r w:rsidR="008D29F5">
        <w:rPr>
          <w:rFonts w:hint="eastAsia"/>
        </w:rPr>
        <w:t>1</w:t>
      </w:r>
      <w:r w:rsidR="008D29F5">
        <w:rPr>
          <w:rFonts w:hint="eastAsia"/>
        </w:rPr>
        <w:t>选择器结构设计图</w:t>
      </w:r>
      <w:r>
        <w:rPr>
          <w:rFonts w:hint="eastAsia"/>
        </w:rPr>
        <w:t>。</w:t>
      </w:r>
      <w:r w:rsidR="009A210B">
        <w:rPr>
          <w:rFonts w:hint="eastAsia"/>
        </w:rPr>
        <w:t>比较器的实现是一个逻辑问题，简化一下发现只需要比较是否等于，是否大于即可，小于可以用非门和与门得出。</w:t>
      </w:r>
      <w:r w:rsidR="0088268C">
        <w:rPr>
          <w:rFonts w:hint="eastAsia"/>
        </w:rPr>
        <w:t>两数相等时，每一位都需要一样，可以使用简单的四路与门来判断。而对于两个数</w:t>
      </w:r>
      <w:r w:rsidR="0088268C">
        <w:rPr>
          <w:rFonts w:hint="eastAsia"/>
        </w:rPr>
        <w:t>A</w:t>
      </w:r>
      <w:r w:rsidR="0088268C">
        <w:rPr>
          <w:rFonts w:hint="eastAsia"/>
        </w:rPr>
        <w:t>、</w:t>
      </w:r>
      <w:r w:rsidR="0088268C">
        <w:rPr>
          <w:rFonts w:hint="eastAsia"/>
        </w:rPr>
        <w:t>B</w:t>
      </w:r>
      <w:r w:rsidR="0088268C">
        <w:rPr>
          <w:rFonts w:hint="eastAsia"/>
        </w:rPr>
        <w:t>，当我们需要判断</w:t>
      </w:r>
      <w:r w:rsidR="0088268C">
        <w:rPr>
          <w:rFonts w:hint="eastAsia"/>
        </w:rPr>
        <w:t>A</w:t>
      </w:r>
      <w:r w:rsidR="0088268C">
        <w:rPr>
          <w:rFonts w:hint="eastAsia"/>
        </w:rPr>
        <w:t>是否大于</w:t>
      </w:r>
      <w:r w:rsidR="0088268C">
        <w:rPr>
          <w:rFonts w:hint="eastAsia"/>
        </w:rPr>
        <w:t>B</w:t>
      </w:r>
      <w:r w:rsidR="0088268C">
        <w:rPr>
          <w:rFonts w:hint="eastAsia"/>
        </w:rPr>
        <w:t>时，我们可以采用从高位往低位判断的方法，当在第一高位出现</w:t>
      </w:r>
      <w:r w:rsidR="0088268C">
        <w:rPr>
          <w:rFonts w:hint="eastAsia"/>
        </w:rPr>
        <w:t>(A,B)</w:t>
      </w:r>
      <w:r w:rsidR="0088268C">
        <w:rPr>
          <w:rFonts w:hint="eastAsia"/>
        </w:rPr>
        <w:t>：</w:t>
      </w:r>
      <w:r w:rsidR="0088268C">
        <w:rPr>
          <w:rFonts w:hint="eastAsia"/>
        </w:rPr>
        <w:t>(1,0)</w:t>
      </w:r>
      <w:r w:rsidR="0088268C">
        <w:rPr>
          <w:rFonts w:hint="eastAsia"/>
        </w:rPr>
        <w:t>时——</w:t>
      </w:r>
      <w:r w:rsidR="0088268C">
        <w:rPr>
          <w:rFonts w:hint="eastAsia"/>
        </w:rPr>
        <w:t>A</w:t>
      </w:r>
      <w:r w:rsidR="0088268C">
        <w:rPr>
          <w:rFonts w:hint="eastAsia"/>
        </w:rPr>
        <w:t>一定大于</w:t>
      </w:r>
      <w:r w:rsidR="0088268C">
        <w:rPr>
          <w:rFonts w:hint="eastAsia"/>
        </w:rPr>
        <w:t>B</w:t>
      </w:r>
      <w:r w:rsidR="0088268C">
        <w:rPr>
          <w:rFonts w:hint="eastAsia"/>
        </w:rPr>
        <w:t>；</w:t>
      </w:r>
      <w:r w:rsidR="0088268C">
        <w:rPr>
          <w:rFonts w:hint="eastAsia"/>
        </w:rPr>
        <w:t>(0,1)</w:t>
      </w:r>
      <w:r w:rsidR="0088268C">
        <w:rPr>
          <w:rFonts w:hint="eastAsia"/>
        </w:rPr>
        <w:t>时——</w:t>
      </w:r>
      <w:r w:rsidR="0088268C">
        <w:rPr>
          <w:rFonts w:hint="eastAsia"/>
        </w:rPr>
        <w:t>A</w:t>
      </w:r>
      <w:r w:rsidR="0088268C">
        <w:rPr>
          <w:rFonts w:hint="eastAsia"/>
        </w:rPr>
        <w:t>一定小于</w:t>
      </w:r>
      <w:r w:rsidR="0088268C">
        <w:rPr>
          <w:rFonts w:hint="eastAsia"/>
        </w:rPr>
        <w:t>B</w:t>
      </w:r>
      <w:r w:rsidR="0088268C">
        <w:rPr>
          <w:rFonts w:hint="eastAsia"/>
        </w:rPr>
        <w:t>，此时不需要处理；出</w:t>
      </w:r>
      <w:r w:rsidR="0088268C">
        <w:rPr>
          <w:rFonts w:hint="eastAsia"/>
        </w:rPr>
        <w:lastRenderedPageBreak/>
        <w:t>现</w:t>
      </w:r>
      <w:r w:rsidR="0088268C">
        <w:rPr>
          <w:rFonts w:hint="eastAsia"/>
        </w:rPr>
        <w:t>(0,0)</w:t>
      </w:r>
      <w:r w:rsidR="0088268C">
        <w:rPr>
          <w:rFonts w:hint="eastAsia"/>
        </w:rPr>
        <w:t>或</w:t>
      </w:r>
      <w:r w:rsidR="0088268C">
        <w:rPr>
          <w:rFonts w:hint="eastAsia"/>
        </w:rPr>
        <w:t>(1,1)</w:t>
      </w:r>
      <w:r w:rsidR="0088268C">
        <w:rPr>
          <w:rFonts w:hint="eastAsia"/>
        </w:rPr>
        <w:t>时，需要判断低一位才能比较。通过如上分析，发现可以通过非门和与门实现每一位的大于判断，通过异或非门来判断等于，并且用与门从高到低逐位判断之前的高位是否都相等同时这一位大于，将这些信号通过与门后即可得到整体两个数大</w:t>
      </w:r>
      <w:r>
        <w:rPr>
          <w:noProof/>
        </w:rPr>
        <mc:AlternateContent>
          <mc:Choice Requires="wps">
            <w:drawing>
              <wp:anchor distT="0" distB="0" distL="114300" distR="114300" simplePos="0" relativeHeight="251704320" behindDoc="0" locked="0" layoutInCell="1" allowOverlap="1" wp14:anchorId="50BEFFB3" wp14:editId="34B3E3FB">
                <wp:simplePos x="0" y="0"/>
                <wp:positionH relativeFrom="margin">
                  <wp:align>center</wp:align>
                </wp:positionH>
                <wp:positionV relativeFrom="paragraph">
                  <wp:posOffset>4165050</wp:posOffset>
                </wp:positionV>
                <wp:extent cx="4919980" cy="635"/>
                <wp:effectExtent l="0" t="0" r="0" b="0"/>
                <wp:wrapTopAndBottom/>
                <wp:docPr id="342109818" name="文本框 1"/>
                <wp:cNvGraphicFramePr/>
                <a:graphic xmlns:a="http://schemas.openxmlformats.org/drawingml/2006/main">
                  <a:graphicData uri="http://schemas.microsoft.com/office/word/2010/wordprocessingShape">
                    <wps:wsp>
                      <wps:cNvSpPr txBox="1"/>
                      <wps:spPr>
                        <a:xfrm>
                          <a:off x="0" y="0"/>
                          <a:ext cx="4919980" cy="635"/>
                        </a:xfrm>
                        <a:prstGeom prst="rect">
                          <a:avLst/>
                        </a:prstGeom>
                        <a:solidFill>
                          <a:prstClr val="white"/>
                        </a:solidFill>
                        <a:ln>
                          <a:noFill/>
                        </a:ln>
                      </wps:spPr>
                      <wps:txbx>
                        <w:txbxContent>
                          <w:p w14:paraId="4259FEF8" w14:textId="4DC9321C" w:rsidR="0088268C" w:rsidRPr="00424912" w:rsidRDefault="0088268C" w:rsidP="0088268C">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5</w:t>
                            </w:r>
                            <w:r w:rsidR="00351FC6">
                              <w:rPr>
                                <w:rFonts w:hint="eastAsia"/>
                              </w:rPr>
                              <w:fldChar w:fldCharType="end"/>
                            </w:r>
                            <w:r>
                              <w:rPr>
                                <w:rFonts w:hint="eastAsia"/>
                              </w:rPr>
                              <w:t xml:space="preserve"> 4位无符号比较器结构图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EFFB3" id="_x0000_s1031" type="#_x0000_t202" style="position:absolute;left:0;text-align:left;margin-left:0;margin-top:327.95pt;width:387.4pt;height:.05pt;z-index:2517043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" stroked="f">
                <v:textbox style="mso-fit-shape-to-text:t" inset="0,0,0,0">
                  <w:txbxContent>
                    <w:p w14:paraId="4259FEF8" w14:textId="4DC9321C" w:rsidR="0088268C" w:rsidRPr="00424912" w:rsidRDefault="0088268C" w:rsidP="0088268C">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5</w:t>
                      </w:r>
                      <w:r w:rsidR="00351FC6">
                        <w:rPr>
                          <w:rFonts w:hint="eastAsia"/>
                        </w:rPr>
                        <w:fldChar w:fldCharType="end"/>
                      </w:r>
                      <w:r>
                        <w:rPr>
                          <w:rFonts w:hint="eastAsia"/>
                        </w:rPr>
                        <w:t xml:space="preserve"> 4位无符号比较器结构图</w:t>
                      </w:r>
                    </w:p>
                  </w:txbxContent>
                </v:textbox>
                <w10:wrap type="topAndBottom" anchorx="margin"/>
              </v:shape>
            </w:pict>
          </mc:Fallback>
        </mc:AlternateContent>
      </w:r>
      <w:r>
        <w:rPr>
          <w:noProof/>
        </w:rPr>
        <w:drawing>
          <wp:anchor distT="0" distB="0" distL="114300" distR="114300" simplePos="0" relativeHeight="251702272" behindDoc="0" locked="0" layoutInCell="1" allowOverlap="1" wp14:anchorId="2E6C87AB" wp14:editId="389B3102">
            <wp:simplePos x="0" y="0"/>
            <wp:positionH relativeFrom="page">
              <wp:align>center</wp:align>
            </wp:positionH>
            <wp:positionV relativeFrom="paragraph">
              <wp:posOffset>1156023</wp:posOffset>
            </wp:positionV>
            <wp:extent cx="4331335" cy="2893060"/>
            <wp:effectExtent l="0" t="0" r="0" b="2540"/>
            <wp:wrapTopAndBottom/>
            <wp:docPr id="1143562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6244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31335" cy="2893060"/>
                    </a:xfrm>
                    <a:prstGeom prst="rect">
                      <a:avLst/>
                    </a:prstGeom>
                  </pic:spPr>
                </pic:pic>
              </a:graphicData>
            </a:graphic>
            <wp14:sizeRelH relativeFrom="page">
              <wp14:pctWidth>0</wp14:pctWidth>
            </wp14:sizeRelH>
            <wp14:sizeRelV relativeFrom="page">
              <wp14:pctHeight>0</wp14:pctHeight>
            </wp14:sizeRelV>
          </wp:anchor>
        </w:drawing>
      </w:r>
      <w:r w:rsidR="0088268C">
        <w:rPr>
          <w:rFonts w:hint="eastAsia"/>
        </w:rPr>
        <w:t>于的判断，具体结构图如下：</w:t>
      </w:r>
    </w:p>
    <w:p w14:paraId="6093F68F" w14:textId="4A76DAFC" w:rsidR="00D071C1" w:rsidRPr="00CC270D" w:rsidRDefault="00D071C1" w:rsidP="00D071C1">
      <w:pPr>
        <w:pStyle w:val="a3"/>
        <w:ind w:firstLine="480"/>
        <w:rPr>
          <w:rFonts w:hint="eastAsia"/>
        </w:rPr>
      </w:pPr>
      <w:r>
        <w:rPr>
          <w:noProof/>
        </w:rPr>
        <mc:AlternateContent>
          <mc:Choice Requires="wps">
            <w:drawing>
              <wp:anchor distT="0" distB="0" distL="114300" distR="114300" simplePos="0" relativeHeight="251707392" behindDoc="0" locked="0" layoutInCell="1" allowOverlap="1" wp14:anchorId="21AD953B" wp14:editId="06E9CD78">
                <wp:simplePos x="0" y="0"/>
                <wp:positionH relativeFrom="column">
                  <wp:posOffset>855345</wp:posOffset>
                </wp:positionH>
                <wp:positionV relativeFrom="paragraph">
                  <wp:posOffset>7160895</wp:posOffset>
                </wp:positionV>
                <wp:extent cx="3896360" cy="635"/>
                <wp:effectExtent l="0" t="0" r="0" b="0"/>
                <wp:wrapTopAndBottom/>
                <wp:docPr id="1187587011" name="文本框 1"/>
                <wp:cNvGraphicFramePr/>
                <a:graphic xmlns:a="http://schemas.openxmlformats.org/drawingml/2006/main">
                  <a:graphicData uri="http://schemas.microsoft.com/office/word/2010/wordprocessingShape">
                    <wps:wsp>
                      <wps:cNvSpPr txBox="1"/>
                      <wps:spPr>
                        <a:xfrm>
                          <a:off x="0" y="0"/>
                          <a:ext cx="3896360" cy="635"/>
                        </a:xfrm>
                        <a:prstGeom prst="rect">
                          <a:avLst/>
                        </a:prstGeom>
                        <a:solidFill>
                          <a:prstClr val="white"/>
                        </a:solidFill>
                        <a:ln>
                          <a:noFill/>
                        </a:ln>
                      </wps:spPr>
                      <wps:txbx>
                        <w:txbxContent>
                          <w:p w14:paraId="104970CF" w14:textId="3EAD2E85" w:rsidR="00D071C1" w:rsidRPr="00F41701" w:rsidRDefault="00D071C1" w:rsidP="00D071C1">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6</w:t>
                            </w:r>
                            <w:r w:rsidR="00351FC6">
                              <w:rPr>
                                <w:rFonts w:hint="eastAsia"/>
                              </w:rPr>
                              <w:fldChar w:fldCharType="end"/>
                            </w:r>
                            <w:r>
                              <w:rPr>
                                <w:rFonts w:hint="eastAsia"/>
                              </w:rPr>
                              <w:t xml:space="preserve"> 16位无符号比较器结构图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AD953B" id="_x0000_s1032" type="#_x0000_t202" style="position:absolute;left:0;text-align:left;margin-left:67.35pt;margin-top:563.85pt;width:306.8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" stroked="f">
                <v:textbox style="mso-fit-shape-to-text:t" inset="0,0,0,0">
                  <w:txbxContent>
                    <w:p w14:paraId="104970CF" w14:textId="3EAD2E85" w:rsidR="00D071C1" w:rsidRPr="00F41701" w:rsidRDefault="00D071C1" w:rsidP="00D071C1">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6</w:t>
                      </w:r>
                      <w:r w:rsidR="00351FC6">
                        <w:rPr>
                          <w:rFonts w:hint="eastAsia"/>
                        </w:rPr>
                        <w:fldChar w:fldCharType="end"/>
                      </w:r>
                      <w:r>
                        <w:rPr>
                          <w:rFonts w:hint="eastAsia"/>
                        </w:rPr>
                        <w:t xml:space="preserve"> 16位无符号比较器结构图</w:t>
                      </w:r>
                    </w:p>
                  </w:txbxContent>
                </v:textbox>
                <w10:wrap type="topAndBottom"/>
              </v:shape>
            </w:pict>
          </mc:Fallback>
        </mc:AlternateContent>
      </w:r>
      <w:r>
        <w:rPr>
          <w:noProof/>
        </w:rPr>
        <w:drawing>
          <wp:anchor distT="0" distB="0" distL="114300" distR="114300" simplePos="0" relativeHeight="251705344" behindDoc="0" locked="0" layoutInCell="1" allowOverlap="1" wp14:anchorId="5D07AA7E" wp14:editId="743DEE3F">
            <wp:simplePos x="0" y="0"/>
            <wp:positionH relativeFrom="page">
              <wp:align>center</wp:align>
            </wp:positionH>
            <wp:positionV relativeFrom="paragraph">
              <wp:posOffset>4136494</wp:posOffset>
            </wp:positionV>
            <wp:extent cx="3896360" cy="3015615"/>
            <wp:effectExtent l="0" t="0" r="8890" b="0"/>
            <wp:wrapTopAndBottom/>
            <wp:docPr id="24802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53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96360" cy="3015615"/>
                    </a:xfrm>
                    <a:prstGeom prst="rect">
                      <a:avLst/>
                    </a:prstGeom>
                  </pic:spPr>
                </pic:pic>
              </a:graphicData>
            </a:graphic>
            <wp14:sizeRelH relativeFrom="page">
              <wp14:pctWidth>0</wp14:pctWidth>
            </wp14:sizeRelH>
            <wp14:sizeRelV relativeFrom="page">
              <wp14:pctHeight>0</wp14:pctHeight>
            </wp14:sizeRelV>
          </wp:anchor>
        </w:drawing>
      </w:r>
      <w:r w:rsidR="0088268C">
        <w:rPr>
          <w:rFonts w:hint="eastAsia"/>
        </w:rPr>
        <w:t>我们继续对</w:t>
      </w:r>
      <w:r w:rsidR="0088268C">
        <w:rPr>
          <w:rFonts w:hint="eastAsia"/>
        </w:rPr>
        <w:t>4</w:t>
      </w:r>
      <w:r w:rsidR="0088268C">
        <w:rPr>
          <w:rFonts w:hint="eastAsia"/>
        </w:rPr>
        <w:t>位无符号比较器进行扩展即可实现</w:t>
      </w:r>
      <w:r w:rsidR="0088268C">
        <w:rPr>
          <w:rFonts w:hint="eastAsia"/>
        </w:rPr>
        <w:t>16</w:t>
      </w:r>
      <w:r w:rsidR="0088268C">
        <w:rPr>
          <w:rFonts w:hint="eastAsia"/>
        </w:rPr>
        <w:t>位无符号比较器，思路相同。能简单这么设计的原因是可以将每个比较器视为</w:t>
      </w:r>
      <w:r w:rsidR="0088268C">
        <w:rPr>
          <w:rFonts w:hint="eastAsia"/>
        </w:rPr>
        <w:t>16</w:t>
      </w:r>
      <w:r>
        <w:rPr>
          <w:rFonts w:hint="eastAsia"/>
        </w:rPr>
        <w:t>进制中的一位比较器，直接可以判断一位的大小，采用和之前一样的门判断方法即可，具体结构图如下：</w:t>
      </w:r>
    </w:p>
    <w:p w14:paraId="143790E1" w14:textId="19E2826B" w:rsidR="00F107D0" w:rsidRPr="00F107D0" w:rsidRDefault="00D071C1" w:rsidP="00F107D0">
      <w:pPr>
        <w:pStyle w:val="30"/>
        <w:spacing w:beforeLines="0" w:before="229" w:afterLines="0" w:after="229"/>
        <w:rPr>
          <w:rFonts w:hint="eastAsia"/>
        </w:rPr>
      </w:pPr>
      <w:r>
        <w:rPr>
          <w:rFonts w:hint="eastAsia"/>
        </w:rPr>
        <w:lastRenderedPageBreak/>
        <w:t>寄存</w:t>
      </w:r>
      <w:r w:rsidR="008D29F5">
        <w:rPr>
          <w:rFonts w:hint="eastAsia"/>
        </w:rPr>
        <w:t>器的设计</w:t>
      </w:r>
    </w:p>
    <w:p w14:paraId="6D677DCF" w14:textId="559B7702" w:rsidR="008D29F5" w:rsidRDefault="008D29F5" w:rsidP="008D29F5">
      <w:pPr>
        <w:pStyle w:val="a3"/>
        <w:ind w:firstLine="480"/>
      </w:pPr>
      <w:r>
        <w:rPr>
          <w:rFonts w:hint="eastAsia"/>
        </w:rPr>
        <w:t>计数器需要通过电子信号</w:t>
      </w:r>
      <w:r>
        <w:rPr>
          <w:rFonts w:hint="eastAsia"/>
        </w:rPr>
        <w:t>CLK</w:t>
      </w:r>
      <w:r>
        <w:rPr>
          <w:rFonts w:hint="eastAsia"/>
        </w:rPr>
        <w:t>更新来实现计时的功能，所以我们需要设计一个部件能够实现寄存的功能，只有在收到对应上升沿信号时才进行更新操作的并行加载寄存器</w:t>
      </w:r>
      <w:r w:rsidR="00D071C1">
        <w:rPr>
          <w:rFonts w:hint="eastAsia"/>
        </w:rPr>
        <w:t>。</w:t>
      </w:r>
    </w:p>
    <w:p w14:paraId="53F338DF" w14:textId="01F1F4A6" w:rsidR="008D29F5" w:rsidRDefault="00F255F4" w:rsidP="008D29F5">
      <w:pPr>
        <w:pStyle w:val="a3"/>
        <w:ind w:firstLine="480"/>
      </w:pPr>
      <w:r>
        <w:rPr>
          <w:noProof/>
        </w:rPr>
        <mc:AlternateContent>
          <mc:Choice Requires="wps">
            <w:drawing>
              <wp:anchor distT="0" distB="0" distL="114300" distR="114300" simplePos="0" relativeHeight="251679744" behindDoc="0" locked="0" layoutInCell="1" allowOverlap="1" wp14:anchorId="30A1E329" wp14:editId="77484FA1">
                <wp:simplePos x="0" y="0"/>
                <wp:positionH relativeFrom="margin">
                  <wp:align>right</wp:align>
                </wp:positionH>
                <wp:positionV relativeFrom="paragraph">
                  <wp:posOffset>3360818</wp:posOffset>
                </wp:positionV>
                <wp:extent cx="5683250" cy="635"/>
                <wp:effectExtent l="0" t="0" r="0" b="0"/>
                <wp:wrapTopAndBottom/>
                <wp:docPr id="1804813934" name="文本框 1"/>
                <wp:cNvGraphicFramePr/>
                <a:graphic xmlns:a="http://schemas.openxmlformats.org/drawingml/2006/main">
                  <a:graphicData uri="http://schemas.microsoft.com/office/word/2010/wordprocessingShape">
                    <wps:wsp>
                      <wps:cNvSpPr txBox="1"/>
                      <wps:spPr>
                        <a:xfrm>
                          <a:off x="0" y="0"/>
                          <a:ext cx="5683250" cy="635"/>
                        </a:xfrm>
                        <a:prstGeom prst="rect">
                          <a:avLst/>
                        </a:prstGeom>
                        <a:solidFill>
                          <a:prstClr val="white"/>
                        </a:solidFill>
                        <a:ln>
                          <a:noFill/>
                        </a:ln>
                      </wps:spPr>
                      <wps:txbx>
                        <w:txbxContent>
                          <w:p w14:paraId="6FDAA076" w14:textId="2F42B2AD" w:rsidR="0020514A" w:rsidRPr="00AE3BED" w:rsidRDefault="0020514A" w:rsidP="0020514A">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7</w:t>
                            </w:r>
                            <w:r w:rsidR="00351FC6">
                              <w:rPr>
                                <w:rFonts w:hint="eastAsia"/>
                              </w:rPr>
                              <w:fldChar w:fldCharType="end"/>
                            </w:r>
                            <w:r>
                              <w:rPr>
                                <w:rFonts w:hint="eastAsia"/>
                              </w:rPr>
                              <w:t xml:space="preserve"> 4位并行加载寄存器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A1E329" id="_x0000_s1033" type="#_x0000_t202" style="position:absolute;left:0;text-align:left;margin-left:396.3pt;margin-top:264.65pt;width:447.5pt;height:.05pt;z-index:25167974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7E0Gg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" stroked="f">
                <v:textbox style="mso-fit-shape-to-text:t" inset="0,0,0,0">
                  <w:txbxContent>
                    <w:p w14:paraId="6FDAA076" w14:textId="2F42B2AD" w:rsidR="0020514A" w:rsidRPr="00AE3BED" w:rsidRDefault="0020514A" w:rsidP="0020514A">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7</w:t>
                      </w:r>
                      <w:r w:rsidR="00351FC6">
                        <w:rPr>
                          <w:rFonts w:hint="eastAsia"/>
                        </w:rPr>
                        <w:fldChar w:fldCharType="end"/>
                      </w:r>
                      <w:r>
                        <w:rPr>
                          <w:rFonts w:hint="eastAsia"/>
                        </w:rPr>
                        <w:t xml:space="preserve"> 4位并行加载寄存器</w:t>
                      </w:r>
                    </w:p>
                  </w:txbxContent>
                </v:textbox>
                <w10:wrap type="topAndBottom" anchorx="margin"/>
              </v:shape>
            </w:pict>
          </mc:Fallback>
        </mc:AlternateContent>
      </w:r>
      <w:r>
        <w:rPr>
          <w:noProof/>
        </w:rPr>
        <w:drawing>
          <wp:anchor distT="0" distB="0" distL="114300" distR="114300" simplePos="0" relativeHeight="251677696" behindDoc="0" locked="0" layoutInCell="1" allowOverlap="1" wp14:anchorId="66D86A5F" wp14:editId="5787294D">
            <wp:simplePos x="0" y="0"/>
            <wp:positionH relativeFrom="page">
              <wp:align>center</wp:align>
            </wp:positionH>
            <wp:positionV relativeFrom="paragraph">
              <wp:posOffset>1179499</wp:posOffset>
            </wp:positionV>
            <wp:extent cx="4718050" cy="2183130"/>
            <wp:effectExtent l="0" t="0" r="6350" b="7620"/>
            <wp:wrapTopAndBottom/>
            <wp:docPr id="1562475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75600" name=""/>
                    <pic:cNvPicPr/>
                  </pic:nvPicPr>
                  <pic:blipFill>
                    <a:blip r:embed="rId30">
                      <a:extLst>
                        <a:ext uri="{28A0092B-C50C-407E-A947-70E740481C1C}">
                          <a14:useLocalDpi xmlns:a14="http://schemas.microsoft.com/office/drawing/2010/main" val="0"/>
                        </a:ext>
                      </a:extLst>
                    </a:blip>
                    <a:stretch>
                      <a:fillRect/>
                    </a:stretch>
                  </pic:blipFill>
                  <pic:spPr>
                    <a:xfrm>
                      <a:off x="0" y="0"/>
                      <a:ext cx="4718050" cy="2183130"/>
                    </a:xfrm>
                    <a:prstGeom prst="rect">
                      <a:avLst/>
                    </a:prstGeom>
                  </pic:spPr>
                </pic:pic>
              </a:graphicData>
            </a:graphic>
            <wp14:sizeRelH relativeFrom="page">
              <wp14:pctWidth>0</wp14:pctWidth>
            </wp14:sizeRelH>
            <wp14:sizeRelV relativeFrom="page">
              <wp14:pctHeight>0</wp14:pctHeight>
            </wp14:sizeRelV>
          </wp:anchor>
        </w:drawing>
      </w:r>
      <w:r w:rsidR="00F107D0">
        <w:rPr>
          <w:rFonts w:hint="eastAsia"/>
        </w:rPr>
        <w:t>关于寄存器，我们先实现</w:t>
      </w:r>
      <w:r w:rsidR="0020514A">
        <w:rPr>
          <w:rFonts w:hint="eastAsia"/>
        </w:rPr>
        <w:t>4</w:t>
      </w:r>
      <w:r w:rsidR="00F107D0">
        <w:rPr>
          <w:rFonts w:hint="eastAsia"/>
        </w:rPr>
        <w:t>位并行加载寄存器</w:t>
      </w:r>
      <w:r w:rsidR="0020514A">
        <w:rPr>
          <w:rFonts w:hint="eastAsia"/>
        </w:rPr>
        <w:t>。总体的设计思路是通过使用</w:t>
      </w:r>
      <w:r w:rsidR="0020514A">
        <w:rPr>
          <w:rFonts w:hint="eastAsia"/>
        </w:rPr>
        <w:t>D</w:t>
      </w:r>
      <w:r w:rsidR="0020514A">
        <w:rPr>
          <w:rFonts w:hint="eastAsia"/>
        </w:rPr>
        <w:t>触发器来实现：每次</w:t>
      </w:r>
      <w:r w:rsidR="0020514A">
        <w:rPr>
          <w:rFonts w:hint="eastAsia"/>
        </w:rPr>
        <w:t>D</w:t>
      </w:r>
      <w:r w:rsidR="0020514A">
        <w:rPr>
          <w:rFonts w:hint="eastAsia"/>
        </w:rPr>
        <w:t>触发器都把自己当前的信息传回并和输入引脚的信息一同进入选择器，这样就可以通过使能信号决定是否要更新当前</w:t>
      </w:r>
      <w:r w:rsidR="0020514A">
        <w:rPr>
          <w:rFonts w:hint="eastAsia"/>
        </w:rPr>
        <w:t>D</w:t>
      </w:r>
      <w:r w:rsidR="0020514A">
        <w:rPr>
          <w:rFonts w:hint="eastAsia"/>
        </w:rPr>
        <w:t>触发器的数值。具体的结构设计图如下：</w:t>
      </w:r>
    </w:p>
    <w:p w14:paraId="7DD27D74" w14:textId="7B49E79D" w:rsidR="0020514A" w:rsidRDefault="0088268C" w:rsidP="008D29F5">
      <w:pPr>
        <w:pStyle w:val="a3"/>
        <w:ind w:firstLine="480"/>
      </w:pPr>
      <w:r>
        <w:rPr>
          <w:noProof/>
        </w:rPr>
        <w:drawing>
          <wp:anchor distT="0" distB="0" distL="114300" distR="114300" simplePos="0" relativeHeight="251680768" behindDoc="0" locked="0" layoutInCell="1" allowOverlap="1" wp14:anchorId="1A205349" wp14:editId="2C23B978">
            <wp:simplePos x="0" y="0"/>
            <wp:positionH relativeFrom="margin">
              <wp:posOffset>907889</wp:posOffset>
            </wp:positionH>
            <wp:positionV relativeFrom="paragraph">
              <wp:posOffset>3382172</wp:posOffset>
            </wp:positionV>
            <wp:extent cx="3878580" cy="1849120"/>
            <wp:effectExtent l="0" t="0" r="7620" b="0"/>
            <wp:wrapTopAndBottom/>
            <wp:docPr id="117790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05256" name=""/>
                    <pic:cNvPicPr/>
                  </pic:nvPicPr>
                  <pic:blipFill>
                    <a:blip r:embed="rId31">
                      <a:extLst>
                        <a:ext uri="{28A0092B-C50C-407E-A947-70E740481C1C}">
                          <a14:useLocalDpi xmlns:a14="http://schemas.microsoft.com/office/drawing/2010/main" val="0"/>
                        </a:ext>
                      </a:extLst>
                    </a:blip>
                    <a:stretch>
                      <a:fillRect/>
                    </a:stretch>
                  </pic:blipFill>
                  <pic:spPr>
                    <a:xfrm>
                      <a:off x="0" y="0"/>
                      <a:ext cx="3878580" cy="184912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0" locked="0" layoutInCell="1" allowOverlap="1" wp14:anchorId="1AFF5C9C" wp14:editId="718EEC4F">
                <wp:simplePos x="0" y="0"/>
                <wp:positionH relativeFrom="margin">
                  <wp:align>center</wp:align>
                </wp:positionH>
                <wp:positionV relativeFrom="paragraph">
                  <wp:posOffset>5233784</wp:posOffset>
                </wp:positionV>
                <wp:extent cx="3878580" cy="635"/>
                <wp:effectExtent l="0" t="0" r="7620" b="0"/>
                <wp:wrapTopAndBottom/>
                <wp:docPr id="971215997" name="文本框 1"/>
                <wp:cNvGraphicFramePr/>
                <a:graphic xmlns:a="http://schemas.openxmlformats.org/drawingml/2006/main">
                  <a:graphicData uri="http://schemas.microsoft.com/office/word/2010/wordprocessingShape">
                    <wps:wsp>
                      <wps:cNvSpPr txBox="1"/>
                      <wps:spPr>
                        <a:xfrm>
                          <a:off x="0" y="0"/>
                          <a:ext cx="3878580" cy="635"/>
                        </a:xfrm>
                        <a:prstGeom prst="rect">
                          <a:avLst/>
                        </a:prstGeom>
                        <a:solidFill>
                          <a:prstClr val="white"/>
                        </a:solidFill>
                        <a:ln>
                          <a:noFill/>
                        </a:ln>
                      </wps:spPr>
                      <wps:txbx>
                        <w:txbxContent>
                          <w:p w14:paraId="29ACCEA5" w14:textId="4FA5D77F" w:rsidR="0020514A" w:rsidRPr="003F3426" w:rsidRDefault="0020514A" w:rsidP="0020514A">
                            <w:pPr>
                              <w:pStyle w:val="a8"/>
                              <w:rPr>
                                <w:rFonts w:ascii="Times New Roman" w:eastAsia="宋体" w:hAnsi="Times New Roman" w:cs="Times New Roman"/>
                                <w:noProof/>
                                <w:sz w:val="24"/>
                              </w:rPr>
                            </w:pPr>
                            <w:r>
                              <w:rPr>
                                <w:rFonts w:hint="eastAsia"/>
                              </w:rPr>
                              <w:t>图</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8</w:t>
                            </w:r>
                            <w:r w:rsidR="00351FC6">
                              <w:rPr>
                                <w:rFonts w:hint="eastAsia"/>
                              </w:rPr>
                              <w:fldChar w:fldCharType="end"/>
                            </w:r>
                            <w:r>
                              <w:rPr>
                                <w:rFonts w:hint="eastAsia"/>
                              </w:rPr>
                              <w:t xml:space="preserve"> 16位并行加载寄存器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F5C9C" id="_x0000_s1034" type="#_x0000_t202" style="position:absolute;left:0;text-align:left;margin-left:0;margin-top:412.1pt;width:305.4pt;height:.05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" stroked="f">
                <v:textbox style="mso-fit-shape-to-text:t" inset="0,0,0,0">
                  <w:txbxContent>
                    <w:p w14:paraId="29ACCEA5" w14:textId="4FA5D77F" w:rsidR="0020514A" w:rsidRPr="003F3426" w:rsidRDefault="0020514A" w:rsidP="0020514A">
                      <w:pPr>
                        <w:pStyle w:val="a8"/>
                        <w:rPr>
                          <w:rFonts w:ascii="Times New Roman" w:eastAsia="宋体" w:hAnsi="Times New Roman" w:cs="Times New Roman"/>
                          <w:noProof/>
                          <w:sz w:val="24"/>
                        </w:rPr>
                      </w:pPr>
                      <w:r>
                        <w:rPr>
                          <w:rFonts w:hint="eastAsia"/>
                        </w:rPr>
                        <w:t>图</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8</w:t>
                      </w:r>
                      <w:r w:rsidR="00351FC6">
                        <w:rPr>
                          <w:rFonts w:hint="eastAsia"/>
                        </w:rPr>
                        <w:fldChar w:fldCharType="end"/>
                      </w:r>
                      <w:r>
                        <w:rPr>
                          <w:rFonts w:hint="eastAsia"/>
                        </w:rPr>
                        <w:t xml:space="preserve"> 16位并行加载寄存器</w:t>
                      </w:r>
                    </w:p>
                  </w:txbxContent>
                </v:textbox>
                <w10:wrap type="topAndBottom" anchorx="margin"/>
              </v:shape>
            </w:pict>
          </mc:Fallback>
        </mc:AlternateContent>
      </w:r>
      <w:r w:rsidR="0020514A">
        <w:rPr>
          <w:rFonts w:hint="eastAsia"/>
        </w:rPr>
        <w:t>我们在实现了</w:t>
      </w:r>
      <w:r w:rsidR="0020514A">
        <w:rPr>
          <w:rFonts w:hint="eastAsia"/>
        </w:rPr>
        <w:t>4</w:t>
      </w:r>
      <w:r w:rsidR="0020514A">
        <w:rPr>
          <w:rFonts w:hint="eastAsia"/>
        </w:rPr>
        <w:t>位并行加载寄存器之后继续使用其构建</w:t>
      </w:r>
      <w:r w:rsidR="0020514A">
        <w:rPr>
          <w:rFonts w:hint="eastAsia"/>
        </w:rPr>
        <w:t>16</w:t>
      </w:r>
      <w:r w:rsidR="0020514A">
        <w:rPr>
          <w:rFonts w:hint="eastAsia"/>
        </w:rPr>
        <w:t>位并行加载寄存器，因为</w:t>
      </w:r>
      <w:r w:rsidR="0020514A">
        <w:rPr>
          <w:rFonts w:hint="eastAsia"/>
        </w:rPr>
        <w:t>16</w:t>
      </w:r>
      <w:r w:rsidR="0020514A">
        <w:rPr>
          <w:rFonts w:hint="eastAsia"/>
        </w:rPr>
        <w:t>位和</w:t>
      </w:r>
      <w:r w:rsidR="0020514A">
        <w:rPr>
          <w:rFonts w:hint="eastAsia"/>
        </w:rPr>
        <w:t>4</w:t>
      </w:r>
      <w:r w:rsidR="0020514A">
        <w:rPr>
          <w:rFonts w:hint="eastAsia"/>
        </w:rPr>
        <w:t>位在存储方面不同的位之间没有关联，可以直接简单的拆分成四个</w:t>
      </w:r>
      <w:r w:rsidR="0020514A">
        <w:rPr>
          <w:rFonts w:hint="eastAsia"/>
        </w:rPr>
        <w:t>4</w:t>
      </w:r>
      <w:r w:rsidR="0020514A">
        <w:rPr>
          <w:rFonts w:hint="eastAsia"/>
        </w:rPr>
        <w:t>位寄存器，简单分线后即可实现。</w:t>
      </w:r>
    </w:p>
    <w:p w14:paraId="2C670798" w14:textId="77777777" w:rsidR="00D071C1" w:rsidRDefault="00D071C1" w:rsidP="008D29F5">
      <w:pPr>
        <w:pStyle w:val="a3"/>
        <w:ind w:firstLine="480"/>
      </w:pPr>
    </w:p>
    <w:p w14:paraId="66AE305A" w14:textId="77777777" w:rsidR="00D071C1" w:rsidRDefault="00D071C1" w:rsidP="008D29F5">
      <w:pPr>
        <w:pStyle w:val="a3"/>
        <w:ind w:firstLine="480"/>
      </w:pPr>
    </w:p>
    <w:p w14:paraId="2CA1E8D6" w14:textId="27683517" w:rsidR="00D071C1" w:rsidRDefault="00D071C1" w:rsidP="00D071C1">
      <w:pPr>
        <w:pStyle w:val="30"/>
        <w:spacing w:beforeLines="0" w:before="229" w:afterLines="0" w:after="229"/>
        <w:rPr>
          <w:rFonts w:hint="eastAsia"/>
        </w:rPr>
      </w:pPr>
      <w:r>
        <w:rPr>
          <w:rFonts w:hint="eastAsia"/>
        </w:rPr>
        <w:lastRenderedPageBreak/>
        <w:t>计数器</w:t>
      </w:r>
      <w:r>
        <w:rPr>
          <w:rFonts w:hint="eastAsia"/>
        </w:rPr>
        <w:t>的设计</w:t>
      </w:r>
    </w:p>
    <w:p w14:paraId="6889FAD2" w14:textId="14F24085" w:rsidR="00D071C1" w:rsidRDefault="00D071C1" w:rsidP="008D29F5">
      <w:pPr>
        <w:pStyle w:val="a3"/>
        <w:ind w:firstLine="480"/>
      </w:pPr>
      <w:r>
        <w:rPr>
          <w:rFonts w:hint="eastAsia"/>
        </w:rPr>
        <w:t>我们理论上还实现一个加法器，用于累加数字以实现计时中数字的增长，然而在本次实验中因为只涉及到四个十进制数字，数字相对较小，而且只涉及</w:t>
      </w:r>
      <w:r>
        <w:rPr>
          <w:rFonts w:hint="eastAsia"/>
        </w:rPr>
        <w:t>+1</w:t>
      </w:r>
      <w:r>
        <w:rPr>
          <w:rFonts w:hint="eastAsia"/>
        </w:rPr>
        <w:t>的操作没有必要单独实现多位加法器，可以通过简单的状态转移方程简单构建计数器。</w:t>
      </w:r>
    </w:p>
    <w:p w14:paraId="3F01A2C7" w14:textId="4381E062" w:rsidR="006D19D4" w:rsidRDefault="00D071C1" w:rsidP="008D29F5">
      <w:pPr>
        <w:pStyle w:val="a3"/>
        <w:ind w:firstLine="480"/>
      </w:pPr>
      <w:r>
        <w:rPr>
          <w:rFonts w:hint="eastAsia"/>
          <w:noProof/>
        </w:rPr>
        <w:drawing>
          <wp:anchor distT="0" distB="0" distL="114300" distR="114300" simplePos="0" relativeHeight="251683840" behindDoc="0" locked="0" layoutInCell="1" allowOverlap="1" wp14:anchorId="10CAB03F" wp14:editId="130C89FD">
            <wp:simplePos x="0" y="0"/>
            <wp:positionH relativeFrom="margin">
              <wp:align>right</wp:align>
            </wp:positionH>
            <wp:positionV relativeFrom="paragraph">
              <wp:posOffset>55151</wp:posOffset>
            </wp:positionV>
            <wp:extent cx="3295650" cy="2026920"/>
            <wp:effectExtent l="0" t="0" r="0" b="0"/>
            <wp:wrapSquare wrapText="bothSides"/>
            <wp:docPr id="19827741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5650" cy="2026920"/>
                    </a:xfrm>
                    <a:prstGeom prst="rect">
                      <a:avLst/>
                    </a:prstGeom>
                    <a:noFill/>
                    <a:ln>
                      <a:noFill/>
                    </a:ln>
                  </pic:spPr>
                </pic:pic>
              </a:graphicData>
            </a:graphic>
          </wp:anchor>
        </w:drawing>
      </w:r>
      <w:r w:rsidR="009A210B">
        <w:rPr>
          <w:noProof/>
        </w:rPr>
        <mc:AlternateContent>
          <mc:Choice Requires="wps">
            <w:drawing>
              <wp:anchor distT="0" distB="0" distL="114300" distR="114300" simplePos="0" relativeHeight="251685888" behindDoc="0" locked="0" layoutInCell="1" allowOverlap="1" wp14:anchorId="2CB7FE78" wp14:editId="631668FA">
                <wp:simplePos x="0" y="0"/>
                <wp:positionH relativeFrom="margin">
                  <wp:align>right</wp:align>
                </wp:positionH>
                <wp:positionV relativeFrom="paragraph">
                  <wp:posOffset>2139183</wp:posOffset>
                </wp:positionV>
                <wp:extent cx="3295650" cy="635"/>
                <wp:effectExtent l="0" t="0" r="0" b="0"/>
                <wp:wrapSquare wrapText="bothSides"/>
                <wp:docPr id="397468305" name="文本框 1"/>
                <wp:cNvGraphicFramePr/>
                <a:graphic xmlns:a="http://schemas.openxmlformats.org/drawingml/2006/main">
                  <a:graphicData uri="http://schemas.microsoft.com/office/word/2010/wordprocessingShape">
                    <wps:wsp>
                      <wps:cNvSpPr txBox="1"/>
                      <wps:spPr>
                        <a:xfrm>
                          <a:off x="0" y="0"/>
                          <a:ext cx="3295650" cy="635"/>
                        </a:xfrm>
                        <a:prstGeom prst="rect">
                          <a:avLst/>
                        </a:prstGeom>
                        <a:solidFill>
                          <a:prstClr val="white"/>
                        </a:solidFill>
                        <a:ln>
                          <a:noFill/>
                        </a:ln>
                      </wps:spPr>
                      <wps:txbx>
                        <w:txbxContent>
                          <w:p w14:paraId="37FB4C9E" w14:textId="20854F1B" w:rsidR="00F255F4" w:rsidRPr="00CF5F71" w:rsidRDefault="00F255F4" w:rsidP="00F255F4">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9</w:t>
                            </w:r>
                            <w:r w:rsidR="00351FC6">
                              <w:rPr>
                                <w:rFonts w:hint="eastAsia"/>
                              </w:rPr>
                              <w:fldChar w:fldCharType="end"/>
                            </w:r>
                            <w:r>
                              <w:rPr>
                                <w:rFonts w:hint="eastAsia"/>
                              </w:rPr>
                              <w:t xml:space="preserve"> 同步时序逻辑电路基本模型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B7FE78" id="_x0000_s1035" type="#_x0000_t202" style="position:absolute;left:0;text-align:left;margin-left:208.3pt;margin-top:168.45pt;width:259.5pt;height:.05pt;z-index:2516858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lz2GgIAAD8EAAAOAAAAZHJzL2Uyb0RvYy54bWysU8Fu2zAMvQ/YPwi6L05SJFiN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" stroked="f">
                <v:textbox style="mso-fit-shape-to-text:t" inset="0,0,0,0">
                  <w:txbxContent>
                    <w:p w14:paraId="37FB4C9E" w14:textId="20854F1B" w:rsidR="00F255F4" w:rsidRPr="00CF5F71" w:rsidRDefault="00F255F4" w:rsidP="00F255F4">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9</w:t>
                      </w:r>
                      <w:r w:rsidR="00351FC6">
                        <w:rPr>
                          <w:rFonts w:hint="eastAsia"/>
                        </w:rPr>
                        <w:fldChar w:fldCharType="end"/>
                      </w:r>
                      <w:r>
                        <w:rPr>
                          <w:rFonts w:hint="eastAsia"/>
                        </w:rPr>
                        <w:t xml:space="preserve"> 同步时序逻辑电路基本模型</w:t>
                      </w:r>
                    </w:p>
                  </w:txbxContent>
                </v:textbox>
                <w10:wrap type="square" anchorx="margin"/>
              </v:shape>
            </w:pict>
          </mc:Fallback>
        </mc:AlternateContent>
      </w:r>
      <w:r w:rsidR="00F255F4">
        <w:rPr>
          <w:rFonts w:hint="eastAsia"/>
        </w:rPr>
        <w:t>关于“加法器”这一部分，我们先简单的实现</w:t>
      </w:r>
      <w:r w:rsidR="00F255F4">
        <w:rPr>
          <w:rFonts w:hint="eastAsia"/>
        </w:rPr>
        <w:t>4</w:t>
      </w:r>
      <w:r w:rsidR="00F255F4">
        <w:rPr>
          <w:rFonts w:hint="eastAsia"/>
        </w:rPr>
        <w:t>位</w:t>
      </w:r>
      <w:r w:rsidR="00F255F4">
        <w:rPr>
          <w:rFonts w:hint="eastAsia"/>
        </w:rPr>
        <w:t>BCD</w:t>
      </w:r>
      <w:r w:rsidR="00F255F4">
        <w:rPr>
          <w:rFonts w:hint="eastAsia"/>
        </w:rPr>
        <w:t>计数器，以满足我们十进制下一位的累加记数。按照时序逻辑电路基本模型，我们需要先构建输出函数和状态转换组合逻辑。这一部分组合逻辑相对简单，我们在这一部分可以通过简单的真值表来构建相对应的电路</w:t>
      </w:r>
      <w:r w:rsidR="009A210B">
        <w:rPr>
          <w:rFonts w:hint="eastAsia"/>
        </w:rPr>
        <w:t>。</w:t>
      </w:r>
    </w:p>
    <w:p w14:paraId="3292E5A7" w14:textId="7D5AA4E3" w:rsidR="0020514A" w:rsidRDefault="009A210B" w:rsidP="008D29F5">
      <w:pPr>
        <w:pStyle w:val="a3"/>
        <w:ind w:firstLine="480"/>
        <w:rPr>
          <w:rFonts w:hint="eastAsia"/>
        </w:rPr>
      </w:pPr>
      <w:r>
        <w:rPr>
          <w:noProof/>
        </w:rPr>
        <mc:AlternateContent>
          <mc:Choice Requires="wps">
            <w:drawing>
              <wp:anchor distT="0" distB="0" distL="114300" distR="114300" simplePos="0" relativeHeight="251691008" behindDoc="0" locked="0" layoutInCell="1" allowOverlap="1" wp14:anchorId="025BAFF6" wp14:editId="681C49FB">
                <wp:simplePos x="0" y="0"/>
                <wp:positionH relativeFrom="page">
                  <wp:align>center</wp:align>
                </wp:positionH>
                <wp:positionV relativeFrom="paragraph">
                  <wp:posOffset>4537066</wp:posOffset>
                </wp:positionV>
                <wp:extent cx="4632325" cy="635"/>
                <wp:effectExtent l="0" t="0" r="0" b="0"/>
                <wp:wrapTopAndBottom/>
                <wp:docPr id="845671996" name="文本框 1"/>
                <wp:cNvGraphicFramePr/>
                <a:graphic xmlns:a="http://schemas.openxmlformats.org/drawingml/2006/main">
                  <a:graphicData uri="http://schemas.microsoft.com/office/word/2010/wordprocessingShape">
                    <wps:wsp>
                      <wps:cNvSpPr txBox="1"/>
                      <wps:spPr>
                        <a:xfrm>
                          <a:off x="0" y="0"/>
                          <a:ext cx="4632325" cy="635"/>
                        </a:xfrm>
                        <a:prstGeom prst="rect">
                          <a:avLst/>
                        </a:prstGeom>
                        <a:solidFill>
                          <a:prstClr val="white"/>
                        </a:solidFill>
                        <a:ln>
                          <a:noFill/>
                        </a:ln>
                      </wps:spPr>
                      <wps:txbx>
                        <w:txbxContent>
                          <w:p w14:paraId="01E81AAC" w14:textId="32DFA35F" w:rsidR="00F255F4" w:rsidRPr="00B75C80" w:rsidRDefault="00F255F4" w:rsidP="00F255F4">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10</w:t>
                            </w:r>
                            <w:r w:rsidR="00351FC6">
                              <w:rPr>
                                <w:rFonts w:hint="eastAsia"/>
                              </w:rPr>
                              <w:fldChar w:fldCharType="end"/>
                            </w:r>
                            <w:r>
                              <w:rPr>
                                <w:rFonts w:hint="eastAsia"/>
                              </w:rPr>
                              <w:t xml:space="preserve"> 4位BCD计数器</w:t>
                            </w:r>
                            <w:r>
                              <w:rPr>
                                <w:rFonts w:hint="eastAsia"/>
                                <w:noProof/>
                              </w:rPr>
                              <w:t>状态转换逻辑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5BAFF6" id="_x0000_s1036" type="#_x0000_t202" style="position:absolute;left:0;text-align:left;margin-left:0;margin-top:357.25pt;width:364.75pt;height:.05pt;z-index:25169100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eu9GgIAAEAEAAAOAAAAZHJzL2Uyb0RvYy54bWysU01v2zAMvQ/YfxB0X5yPNR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" stroked="f">
                <v:textbox style="mso-fit-shape-to-text:t" inset="0,0,0,0">
                  <w:txbxContent>
                    <w:p w14:paraId="01E81AAC" w14:textId="32DFA35F" w:rsidR="00F255F4" w:rsidRPr="00B75C80" w:rsidRDefault="00F255F4" w:rsidP="00F255F4">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10</w:t>
                      </w:r>
                      <w:r w:rsidR="00351FC6">
                        <w:rPr>
                          <w:rFonts w:hint="eastAsia"/>
                        </w:rPr>
                        <w:fldChar w:fldCharType="end"/>
                      </w:r>
                      <w:r>
                        <w:rPr>
                          <w:rFonts w:hint="eastAsia"/>
                        </w:rPr>
                        <w:t xml:space="preserve"> 4位BCD计数器</w:t>
                      </w:r>
                      <w:r>
                        <w:rPr>
                          <w:rFonts w:hint="eastAsia"/>
                          <w:noProof/>
                        </w:rPr>
                        <w:t>状态转换逻辑</w:t>
                      </w:r>
                    </w:p>
                  </w:txbxContent>
                </v:textbox>
                <w10:wrap type="topAndBottom" anchorx="page"/>
              </v:shape>
            </w:pict>
          </mc:Fallback>
        </mc:AlternateContent>
      </w:r>
      <w:r>
        <w:rPr>
          <w:noProof/>
        </w:rPr>
        <mc:AlternateContent>
          <mc:Choice Requires="wpg">
            <w:drawing>
              <wp:anchor distT="0" distB="0" distL="114300" distR="114300" simplePos="0" relativeHeight="251688960" behindDoc="0" locked="0" layoutInCell="1" allowOverlap="1" wp14:anchorId="7022CD1E" wp14:editId="6DC63641">
                <wp:simplePos x="0" y="0"/>
                <wp:positionH relativeFrom="page">
                  <wp:align>center</wp:align>
                </wp:positionH>
                <wp:positionV relativeFrom="paragraph">
                  <wp:posOffset>1315208</wp:posOffset>
                </wp:positionV>
                <wp:extent cx="4632325" cy="2988310"/>
                <wp:effectExtent l="0" t="0" r="0" b="2540"/>
                <wp:wrapTopAndBottom/>
                <wp:docPr id="870924951" name="组合 15"/>
                <wp:cNvGraphicFramePr/>
                <a:graphic xmlns:a="http://schemas.openxmlformats.org/drawingml/2006/main">
                  <a:graphicData uri="http://schemas.microsoft.com/office/word/2010/wordprocessingGroup">
                    <wpg:wgp>
                      <wpg:cNvGrpSpPr/>
                      <wpg:grpSpPr>
                        <a:xfrm>
                          <a:off x="0" y="0"/>
                          <a:ext cx="4632325" cy="2988310"/>
                          <a:chOff x="0" y="0"/>
                          <a:chExt cx="4632818" cy="2988310"/>
                        </a:xfrm>
                      </wpg:grpSpPr>
                      <pic:pic xmlns:pic="http://schemas.openxmlformats.org/drawingml/2006/picture">
                        <pic:nvPicPr>
                          <pic:cNvPr id="381016546" name="图片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194560" cy="2988310"/>
                          </a:xfrm>
                          <a:prstGeom prst="rect">
                            <a:avLst/>
                          </a:prstGeom>
                        </pic:spPr>
                      </pic:pic>
                      <pic:pic xmlns:pic="http://schemas.openxmlformats.org/drawingml/2006/picture">
                        <pic:nvPicPr>
                          <pic:cNvPr id="608952815"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2238233" y="0"/>
                            <a:ext cx="2394585" cy="2985135"/>
                          </a:xfrm>
                          <a:prstGeom prst="rect">
                            <a:avLst/>
                          </a:prstGeom>
                        </pic:spPr>
                      </pic:pic>
                    </wpg:wgp>
                  </a:graphicData>
                </a:graphic>
              </wp:anchor>
            </w:drawing>
          </mc:Choice>
          <mc:Fallback>
            <w:pict>
              <v:group w14:anchorId="37B7E255" id="组合 15" o:spid="_x0000_s1026" style="position:absolute;margin-left:0;margin-top:103.55pt;width:364.75pt;height:235.3pt;z-index:251688960;mso-position-horizontal:center;mso-position-horizontal-relative:page" coordsize="46328,29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">
                <v:shape id="图片 1" o:spid="_x0000_s1027" type="#_x0000_t75" style="position:absolute;width:21945;height:29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">
                  <v:imagedata r:id="rId35" o:title=""/>
                </v:shape>
                <v:shape id="图片 1" o:spid="_x0000_s1028" type="#_x0000_t75" style="position:absolute;left:22382;width:23946;height:29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">
                  <v:imagedata r:id="rId36" o:title=""/>
                </v:shape>
                <w10:wrap type="topAndBottom" anchorx="page"/>
              </v:group>
            </w:pict>
          </mc:Fallback>
        </mc:AlternateContent>
      </w:r>
      <w:r w:rsidR="00F255F4">
        <w:rPr>
          <w:rFonts w:hint="eastAsia"/>
        </w:rPr>
        <w:t>状态转换真值表以及相对应的电路如下，其中</w:t>
      </w:r>
      <w:r w:rsidR="00F255F4">
        <w:rPr>
          <w:rFonts w:hint="eastAsia"/>
        </w:rPr>
        <w:t>S(0-3)</w:t>
      </w:r>
      <w:r w:rsidR="00F255F4">
        <w:rPr>
          <w:rFonts w:hint="eastAsia"/>
        </w:rPr>
        <w:t>表示目前状态，</w:t>
      </w:r>
      <w:r w:rsidR="00F255F4">
        <w:rPr>
          <w:rFonts w:hint="eastAsia"/>
        </w:rPr>
        <w:t>N(0-3)</w:t>
      </w:r>
      <w:r w:rsidR="00F255F4">
        <w:rPr>
          <w:rFonts w:hint="eastAsia"/>
        </w:rPr>
        <w:t>表示下一状态应该转换成什么状态。针对这一部件，仅需要简单的</w:t>
      </w:r>
      <w:r w:rsidR="006D19D4">
        <w:rPr>
          <w:rFonts w:hint="eastAsia"/>
        </w:rPr>
        <w:t>将当前的数值</w:t>
      </w:r>
      <w:r w:rsidR="00F255F4">
        <w:rPr>
          <w:rFonts w:hint="eastAsia"/>
        </w:rPr>
        <w:t>+1</w:t>
      </w:r>
      <w:r w:rsidR="00F255F4">
        <w:rPr>
          <w:rFonts w:hint="eastAsia"/>
        </w:rPr>
        <w:t>即可</w:t>
      </w:r>
      <w:r w:rsidR="006D19D4">
        <w:rPr>
          <w:rFonts w:hint="eastAsia"/>
        </w:rPr>
        <w:t>，需要注意的是当目前的值达到</w:t>
      </w:r>
      <w:r w:rsidR="006D19D4">
        <w:rPr>
          <w:rFonts w:hint="eastAsia"/>
        </w:rPr>
        <w:t>9</w:t>
      </w:r>
      <w:r w:rsidR="006D19D4">
        <w:rPr>
          <w:rFonts w:hint="eastAsia"/>
        </w:rPr>
        <w:t>之后，下一状态需要替换为</w:t>
      </w:r>
      <w:r w:rsidR="006D19D4">
        <w:rPr>
          <w:rFonts w:hint="eastAsia"/>
        </w:rPr>
        <w:t>0</w:t>
      </w:r>
      <w:r w:rsidR="006D19D4">
        <w:rPr>
          <w:rFonts w:hint="eastAsia"/>
        </w:rPr>
        <w:t>，进位在输出逻辑制作，此处不需要考虑</w:t>
      </w:r>
      <w:r w:rsidR="00F255F4">
        <w:rPr>
          <w:rFonts w:hint="eastAsia"/>
        </w:rPr>
        <w:t>。</w:t>
      </w:r>
    </w:p>
    <w:p w14:paraId="0FFDFD9B" w14:textId="0DD04CD1" w:rsidR="006D19D4" w:rsidRDefault="00D071C1" w:rsidP="006D19D4">
      <w:pPr>
        <w:pStyle w:val="a3"/>
        <w:ind w:firstLine="480"/>
        <w:rPr>
          <w:noProof/>
        </w:rPr>
      </w:pPr>
      <w:r>
        <w:rPr>
          <w:noProof/>
        </w:rPr>
        <w:lastRenderedPageBreak/>
        <mc:AlternateContent>
          <mc:Choice Requires="wps">
            <w:drawing>
              <wp:anchor distT="0" distB="0" distL="114300" distR="114300" simplePos="0" relativeHeight="251694080" behindDoc="0" locked="0" layoutInCell="1" allowOverlap="1" wp14:anchorId="397C9CBE" wp14:editId="145D5EDE">
                <wp:simplePos x="0" y="0"/>
                <wp:positionH relativeFrom="margin">
                  <wp:posOffset>1183005</wp:posOffset>
                </wp:positionH>
                <wp:positionV relativeFrom="paragraph">
                  <wp:posOffset>2123630</wp:posOffset>
                </wp:positionV>
                <wp:extent cx="3322320" cy="635"/>
                <wp:effectExtent l="0" t="0" r="0" b="0"/>
                <wp:wrapTopAndBottom/>
                <wp:docPr id="1062305196" name="文本框 1"/>
                <wp:cNvGraphicFramePr/>
                <a:graphic xmlns:a="http://schemas.openxmlformats.org/drawingml/2006/main">
                  <a:graphicData uri="http://schemas.microsoft.com/office/word/2010/wordprocessingShape">
                    <wps:wsp>
                      <wps:cNvSpPr txBox="1"/>
                      <wps:spPr>
                        <a:xfrm>
                          <a:off x="0" y="0"/>
                          <a:ext cx="3322320" cy="635"/>
                        </a:xfrm>
                        <a:prstGeom prst="rect">
                          <a:avLst/>
                        </a:prstGeom>
                        <a:solidFill>
                          <a:prstClr val="white"/>
                        </a:solidFill>
                        <a:ln>
                          <a:noFill/>
                        </a:ln>
                      </wps:spPr>
                      <wps:txbx>
                        <w:txbxContent>
                          <w:p w14:paraId="48EE16F2" w14:textId="5BA4CD2D" w:rsidR="006D19D4" w:rsidRPr="00A222E9" w:rsidRDefault="006D19D4" w:rsidP="006D19D4">
                            <w:pPr>
                              <w:pStyle w:val="a8"/>
                              <w:rPr>
                                <w:rFonts w:ascii="Times New Roman" w:eastAsia="宋体" w:hAnsi="Times New Roman" w:cs="Times New Roman"/>
                                <w:noProof/>
                                <w:sz w:val="24"/>
                              </w:rPr>
                            </w:pPr>
                            <w:r>
                              <w:rPr>
                                <w:rFonts w:hint="eastAsia"/>
                              </w:rPr>
                              <w:t xml:space="preserve">图 </w:t>
                            </w:r>
                            <w:r w:rsidR="00D071C1">
                              <w:rPr>
                                <w:rFonts w:hint="eastAsia"/>
                              </w:rPr>
                              <w:fldChar w:fldCharType="begin"/>
                            </w:r>
                            <w:r w:rsidR="00D071C1">
                              <w:rPr>
                                <w:rFonts w:hint="eastAsia"/>
                              </w:rPr>
                              <w:instrText xml:space="preserve"> STYLEREF 1 \s </w:instrText>
                            </w:r>
                            <w:r w:rsidR="00D071C1">
                              <w:rPr>
                                <w:rFonts w:hint="eastAsia"/>
                              </w:rPr>
                              <w:fldChar w:fldCharType="separate"/>
                            </w:r>
                            <w:r w:rsidR="00D071C1">
                              <w:rPr>
                                <w:rFonts w:hint="eastAsia"/>
                                <w:noProof/>
                              </w:rPr>
                              <w:t>1</w:t>
                            </w:r>
                            <w:r w:rsidR="00D071C1">
                              <w:rPr>
                                <w:rFonts w:hint="eastAsia"/>
                              </w:rPr>
                              <w:fldChar w:fldCharType="end"/>
                            </w:r>
                            <w:r w:rsidR="00D071C1">
                              <w:rPr>
                                <w:rFonts w:hint="eastAsia"/>
                              </w:rPr>
                              <w:noBreakHyphen/>
                              <w:t>11</w:t>
                            </w:r>
                            <w:r>
                              <w:rPr>
                                <w:rFonts w:hint="eastAsia"/>
                              </w:rPr>
                              <w:t xml:space="preserve"> </w:t>
                            </w:r>
                            <w:r w:rsidRPr="001F2454">
                              <w:t>4位BCD计数器</w:t>
                            </w:r>
                            <w:r>
                              <w:rPr>
                                <w:rFonts w:hint="eastAsia"/>
                              </w:rPr>
                              <w:t>输出函数</w:t>
                            </w:r>
                            <w:r w:rsidRPr="001F2454">
                              <w:t>逻辑</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97C9CBE" id="_x0000_s1037" type="#_x0000_t202" style="position:absolute;left:0;text-align:left;margin-left:93.15pt;margin-top:167.2pt;width:261.6pt;height:.05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" stroked="f">
                <v:textbox style="mso-fit-shape-to-text:t" inset="0,0,0,0">
                  <w:txbxContent>
                    <w:p w14:paraId="48EE16F2" w14:textId="5BA4CD2D" w:rsidR="006D19D4" w:rsidRPr="00A222E9" w:rsidRDefault="006D19D4" w:rsidP="006D19D4">
                      <w:pPr>
                        <w:pStyle w:val="a8"/>
                        <w:rPr>
                          <w:rFonts w:ascii="Times New Roman" w:eastAsia="宋体" w:hAnsi="Times New Roman" w:cs="Times New Roman"/>
                          <w:noProof/>
                          <w:sz w:val="24"/>
                        </w:rPr>
                      </w:pPr>
                      <w:r>
                        <w:rPr>
                          <w:rFonts w:hint="eastAsia"/>
                        </w:rPr>
                        <w:t xml:space="preserve">图 </w:t>
                      </w:r>
                      <w:r w:rsidR="00D071C1">
                        <w:rPr>
                          <w:rFonts w:hint="eastAsia"/>
                        </w:rPr>
                        <w:fldChar w:fldCharType="begin"/>
                      </w:r>
                      <w:r w:rsidR="00D071C1">
                        <w:rPr>
                          <w:rFonts w:hint="eastAsia"/>
                        </w:rPr>
                        <w:instrText xml:space="preserve"> STYLEREF 1 \s </w:instrText>
                      </w:r>
                      <w:r w:rsidR="00D071C1">
                        <w:rPr>
                          <w:rFonts w:hint="eastAsia"/>
                        </w:rPr>
                        <w:fldChar w:fldCharType="separate"/>
                      </w:r>
                      <w:r w:rsidR="00D071C1">
                        <w:rPr>
                          <w:rFonts w:hint="eastAsia"/>
                          <w:noProof/>
                        </w:rPr>
                        <w:t>1</w:t>
                      </w:r>
                      <w:r w:rsidR="00D071C1">
                        <w:rPr>
                          <w:rFonts w:hint="eastAsia"/>
                        </w:rPr>
                        <w:fldChar w:fldCharType="end"/>
                      </w:r>
                      <w:r w:rsidR="00D071C1">
                        <w:rPr>
                          <w:rFonts w:hint="eastAsia"/>
                        </w:rPr>
                        <w:noBreakHyphen/>
                        <w:t>11</w:t>
                      </w:r>
                      <w:r>
                        <w:rPr>
                          <w:rFonts w:hint="eastAsia"/>
                        </w:rPr>
                        <w:t xml:space="preserve"> </w:t>
                      </w:r>
                      <w:r w:rsidRPr="001F2454">
                        <w:t>4位BCD计数器</w:t>
                      </w:r>
                      <w:r>
                        <w:rPr>
                          <w:rFonts w:hint="eastAsia"/>
                        </w:rPr>
                        <w:t>输出函数</w:t>
                      </w:r>
                      <w:r w:rsidRPr="001F2454">
                        <w:t>逻辑</w:t>
                      </w:r>
                    </w:p>
                  </w:txbxContent>
                </v:textbox>
                <w10:wrap type="topAndBottom" anchorx="margin"/>
              </v:shape>
            </w:pict>
          </mc:Fallback>
        </mc:AlternateContent>
      </w:r>
      <w:r>
        <w:rPr>
          <w:noProof/>
        </w:rPr>
        <w:drawing>
          <wp:anchor distT="0" distB="0" distL="114300" distR="114300" simplePos="0" relativeHeight="251692032" behindDoc="0" locked="0" layoutInCell="1" allowOverlap="1" wp14:anchorId="5571BC3C" wp14:editId="204F1174">
            <wp:simplePos x="0" y="0"/>
            <wp:positionH relativeFrom="page">
              <wp:align>center</wp:align>
            </wp:positionH>
            <wp:positionV relativeFrom="paragraph">
              <wp:posOffset>569282</wp:posOffset>
            </wp:positionV>
            <wp:extent cx="1712595" cy="1570990"/>
            <wp:effectExtent l="0" t="0" r="1905" b="0"/>
            <wp:wrapTopAndBottom/>
            <wp:docPr id="992587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87365" name=""/>
                    <pic:cNvPicPr/>
                  </pic:nvPicPr>
                  <pic:blipFill>
                    <a:blip r:embed="rId37">
                      <a:extLst>
                        <a:ext uri="{28A0092B-C50C-407E-A947-70E740481C1C}">
                          <a14:useLocalDpi xmlns:a14="http://schemas.microsoft.com/office/drawing/2010/main" val="0"/>
                        </a:ext>
                      </a:extLst>
                    </a:blip>
                    <a:stretch>
                      <a:fillRect/>
                    </a:stretch>
                  </pic:blipFill>
                  <pic:spPr>
                    <a:xfrm>
                      <a:off x="0" y="0"/>
                      <a:ext cx="1712595" cy="1570990"/>
                    </a:xfrm>
                    <a:prstGeom prst="rect">
                      <a:avLst/>
                    </a:prstGeom>
                  </pic:spPr>
                </pic:pic>
              </a:graphicData>
            </a:graphic>
            <wp14:sizeRelH relativeFrom="margin">
              <wp14:pctWidth>0</wp14:pctWidth>
            </wp14:sizeRelH>
            <wp14:sizeRelV relativeFrom="margin">
              <wp14:pctHeight>0</wp14:pctHeight>
            </wp14:sizeRelV>
          </wp:anchor>
        </w:drawing>
      </w:r>
      <w:r w:rsidR="00F255F4" w:rsidRPr="00F255F4">
        <w:rPr>
          <w:noProof/>
        </w:rPr>
        <w:t xml:space="preserve"> </w:t>
      </w:r>
      <w:r w:rsidR="006D19D4">
        <w:rPr>
          <w:rFonts w:hint="eastAsia"/>
          <w:noProof/>
        </w:rPr>
        <w:t>关于输出逻辑，分析可发现此部件仅需要在内部数达到</w:t>
      </w:r>
      <w:r w:rsidR="006D19D4">
        <w:rPr>
          <w:rFonts w:hint="eastAsia"/>
          <w:noProof/>
        </w:rPr>
        <w:t>9</w:t>
      </w:r>
      <w:r w:rsidR="006D19D4">
        <w:rPr>
          <w:rFonts w:hint="eastAsia"/>
          <w:noProof/>
        </w:rPr>
        <w:t>的时候输出进位信号即可，没有其他需要输出的信号，所以只需要简单的式子</w:t>
      </w:r>
      <w:r w:rsidR="006D19D4">
        <w:rPr>
          <w:rFonts w:hint="eastAsia"/>
          <w:noProof/>
        </w:rPr>
        <w:t>Cout=S3&amp;S0</w:t>
      </w:r>
      <w:r w:rsidR="006D19D4">
        <w:rPr>
          <w:rFonts w:hint="eastAsia"/>
          <w:noProof/>
        </w:rPr>
        <w:t>即可。</w:t>
      </w:r>
    </w:p>
    <w:p w14:paraId="17A75CF0" w14:textId="0B262FD7" w:rsidR="006D19D4" w:rsidRDefault="00D071C1" w:rsidP="006D19D4">
      <w:pPr>
        <w:pStyle w:val="a3"/>
        <w:ind w:firstLine="480"/>
        <w:rPr>
          <w:rFonts w:hint="eastAsia"/>
          <w:noProof/>
        </w:rPr>
      </w:pPr>
      <w:r>
        <w:rPr>
          <w:noProof/>
        </w:rPr>
        <mc:AlternateContent>
          <mc:Choice Requires="wps">
            <w:drawing>
              <wp:anchor distT="0" distB="0" distL="114300" distR="114300" simplePos="0" relativeHeight="251697152" behindDoc="0" locked="0" layoutInCell="1" allowOverlap="1" wp14:anchorId="1443CE2D" wp14:editId="5D0D2850">
                <wp:simplePos x="0" y="0"/>
                <wp:positionH relativeFrom="margin">
                  <wp:align>center</wp:align>
                </wp:positionH>
                <wp:positionV relativeFrom="paragraph">
                  <wp:posOffset>4588424</wp:posOffset>
                </wp:positionV>
                <wp:extent cx="3452495" cy="635"/>
                <wp:effectExtent l="0" t="0" r="0" b="0"/>
                <wp:wrapTopAndBottom/>
                <wp:docPr id="1676246349" name="文本框 1"/>
                <wp:cNvGraphicFramePr/>
                <a:graphic xmlns:a="http://schemas.openxmlformats.org/drawingml/2006/main">
                  <a:graphicData uri="http://schemas.microsoft.com/office/word/2010/wordprocessingShape">
                    <wps:wsp>
                      <wps:cNvSpPr txBox="1"/>
                      <wps:spPr>
                        <a:xfrm>
                          <a:off x="0" y="0"/>
                          <a:ext cx="3452495" cy="635"/>
                        </a:xfrm>
                        <a:prstGeom prst="rect">
                          <a:avLst/>
                        </a:prstGeom>
                        <a:solidFill>
                          <a:prstClr val="white"/>
                        </a:solidFill>
                        <a:ln>
                          <a:noFill/>
                        </a:ln>
                      </wps:spPr>
                      <wps:txbx>
                        <w:txbxContent>
                          <w:p w14:paraId="7CB420A1" w14:textId="3B6147DF" w:rsidR="0021036D" w:rsidRPr="003C77A3" w:rsidRDefault="0021036D" w:rsidP="0021036D">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602871">
                              <w:rPr>
                                <w:rFonts w:hint="eastAsia"/>
                              </w:rPr>
                              <w:t>12</w:t>
                            </w:r>
                            <w:r>
                              <w:rPr>
                                <w:rFonts w:hint="eastAsia"/>
                              </w:rPr>
                              <w:t xml:space="preserve"> </w:t>
                            </w:r>
                            <w:r>
                              <w:rPr>
                                <w:rFonts w:hint="eastAsia"/>
                                <w:noProof/>
                              </w:rPr>
                              <w:t xml:space="preserve"> 4位BCD计数器总体结构（状态为‘9’</w:t>
                            </w:r>
                            <w:r w:rsidR="00180976">
                              <w:rPr>
                                <w:rFonts w:hint="eastAsia"/>
                                <w:noProof/>
                              </w:rPr>
                              <w:t>时</w:t>
                            </w:r>
                            <w:r>
                              <w:rPr>
                                <w:rFonts w:hint="eastAsia"/>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3CE2D" id="_x0000_s1038" type="#_x0000_t202" style="position:absolute;left:0;text-align:left;margin-left:0;margin-top:361.3pt;width:271.85pt;height:.05pt;z-index:2516971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" stroked="f">
                <v:textbox style="mso-fit-shape-to-text:t" inset="0,0,0,0">
                  <w:txbxContent>
                    <w:p w14:paraId="7CB420A1" w14:textId="3B6147DF" w:rsidR="0021036D" w:rsidRPr="003C77A3" w:rsidRDefault="0021036D" w:rsidP="0021036D">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602871">
                        <w:rPr>
                          <w:rFonts w:hint="eastAsia"/>
                        </w:rPr>
                        <w:t>12</w:t>
                      </w:r>
                      <w:r>
                        <w:rPr>
                          <w:rFonts w:hint="eastAsia"/>
                        </w:rPr>
                        <w:t xml:space="preserve"> </w:t>
                      </w:r>
                      <w:r>
                        <w:rPr>
                          <w:rFonts w:hint="eastAsia"/>
                          <w:noProof/>
                        </w:rPr>
                        <w:t xml:space="preserve"> 4位BCD计数器总体结构（状态为‘9’</w:t>
                      </w:r>
                      <w:r w:rsidR="00180976">
                        <w:rPr>
                          <w:rFonts w:hint="eastAsia"/>
                          <w:noProof/>
                        </w:rPr>
                        <w:t>时</w:t>
                      </w:r>
                      <w:r>
                        <w:rPr>
                          <w:rFonts w:hint="eastAsia"/>
                          <w:noProof/>
                        </w:rPr>
                        <w:t>）</w:t>
                      </w:r>
                    </w:p>
                  </w:txbxContent>
                </v:textbox>
                <w10:wrap type="topAndBottom" anchorx="margin"/>
              </v:shape>
            </w:pict>
          </mc:Fallback>
        </mc:AlternateContent>
      </w:r>
      <w:r>
        <w:rPr>
          <w:noProof/>
        </w:rPr>
        <w:drawing>
          <wp:anchor distT="0" distB="0" distL="114300" distR="114300" simplePos="0" relativeHeight="251698176" behindDoc="0" locked="0" layoutInCell="1" allowOverlap="1" wp14:anchorId="1AE3FF96" wp14:editId="5CD071B5">
            <wp:simplePos x="0" y="0"/>
            <wp:positionH relativeFrom="page">
              <wp:align>center</wp:align>
            </wp:positionH>
            <wp:positionV relativeFrom="paragraph">
              <wp:posOffset>2684960</wp:posOffset>
            </wp:positionV>
            <wp:extent cx="3097530" cy="1904365"/>
            <wp:effectExtent l="0" t="0" r="7620" b="635"/>
            <wp:wrapTopAndBottom/>
            <wp:docPr id="173085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59703" name=""/>
                    <pic:cNvPicPr/>
                  </pic:nvPicPr>
                  <pic:blipFill>
                    <a:blip r:embed="rId38">
                      <a:extLst>
                        <a:ext uri="{28A0092B-C50C-407E-A947-70E740481C1C}">
                          <a14:useLocalDpi xmlns:a14="http://schemas.microsoft.com/office/drawing/2010/main" val="0"/>
                        </a:ext>
                      </a:extLst>
                    </a:blip>
                    <a:stretch>
                      <a:fillRect/>
                    </a:stretch>
                  </pic:blipFill>
                  <pic:spPr>
                    <a:xfrm>
                      <a:off x="0" y="0"/>
                      <a:ext cx="3097530" cy="1904365"/>
                    </a:xfrm>
                    <a:prstGeom prst="rect">
                      <a:avLst/>
                    </a:prstGeom>
                  </pic:spPr>
                </pic:pic>
              </a:graphicData>
            </a:graphic>
            <wp14:sizeRelH relativeFrom="margin">
              <wp14:pctWidth>0</wp14:pctWidth>
            </wp14:sizeRelH>
            <wp14:sizeRelV relativeFrom="margin">
              <wp14:pctHeight>0</wp14:pctHeight>
            </wp14:sizeRelV>
          </wp:anchor>
        </w:drawing>
      </w:r>
      <w:r w:rsidR="006D19D4">
        <w:rPr>
          <w:rFonts w:hint="eastAsia"/>
          <w:noProof/>
        </w:rPr>
        <w:t>接下来只要将寄存器和这两部分逻辑组合在一起就可以了，寄存器将当前状态输入状态转换，并由</w:t>
      </w:r>
      <w:r w:rsidR="006D19D4">
        <w:rPr>
          <w:rFonts w:hint="eastAsia"/>
          <w:noProof/>
        </w:rPr>
        <w:t>En</w:t>
      </w:r>
      <w:r w:rsidR="006D19D4">
        <w:rPr>
          <w:rFonts w:hint="eastAsia"/>
          <w:noProof/>
        </w:rPr>
        <w:t>决定要不要进行状态转换即计数操作；寄存器同时</w:t>
      </w:r>
      <w:r w:rsidR="0021036D">
        <w:rPr>
          <w:rFonts w:hint="eastAsia"/>
          <w:noProof/>
        </w:rPr>
        <w:t>向引脚</w:t>
      </w:r>
      <w:r w:rsidR="0021036D">
        <w:rPr>
          <w:rFonts w:hint="eastAsia"/>
          <w:noProof/>
        </w:rPr>
        <w:t>Q</w:t>
      </w:r>
      <w:r w:rsidR="0021036D">
        <w:rPr>
          <w:rFonts w:hint="eastAsia"/>
          <w:noProof/>
        </w:rPr>
        <w:t>发送数据以向外输出当前状态；寄存器当前状态输入输出函数，决定是否输出进位信号。</w:t>
      </w:r>
    </w:p>
    <w:p w14:paraId="5D9F710B" w14:textId="1F2EBE04" w:rsidR="009A210B" w:rsidRDefault="00602871" w:rsidP="00D071C1">
      <w:pPr>
        <w:pStyle w:val="a3"/>
        <w:ind w:firstLine="480"/>
        <w:rPr>
          <w:rFonts w:hint="eastAsia"/>
          <w:noProof/>
        </w:rPr>
      </w:pPr>
      <w:r>
        <w:rPr>
          <w:noProof/>
        </w:rPr>
        <w:drawing>
          <wp:anchor distT="0" distB="0" distL="114300" distR="114300" simplePos="0" relativeHeight="251699200" behindDoc="0" locked="0" layoutInCell="1" allowOverlap="1" wp14:anchorId="01768E10" wp14:editId="5F3C63C9">
            <wp:simplePos x="0" y="0"/>
            <wp:positionH relativeFrom="margin">
              <wp:align>right</wp:align>
            </wp:positionH>
            <wp:positionV relativeFrom="paragraph">
              <wp:posOffset>2242223</wp:posOffset>
            </wp:positionV>
            <wp:extent cx="2802255" cy="2851785"/>
            <wp:effectExtent l="0" t="0" r="0" b="5715"/>
            <wp:wrapSquare wrapText="bothSides"/>
            <wp:docPr id="1300674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4486" name=""/>
                    <pic:cNvPicPr/>
                  </pic:nvPicPr>
                  <pic:blipFill>
                    <a:blip r:embed="rId39">
                      <a:extLst>
                        <a:ext uri="{28A0092B-C50C-407E-A947-70E740481C1C}">
                          <a14:useLocalDpi xmlns:a14="http://schemas.microsoft.com/office/drawing/2010/main" val="0"/>
                        </a:ext>
                      </a:extLst>
                    </a:blip>
                    <a:stretch>
                      <a:fillRect/>
                    </a:stretch>
                  </pic:blipFill>
                  <pic:spPr>
                    <a:xfrm>
                      <a:off x="0" y="0"/>
                      <a:ext cx="2802255" cy="2851785"/>
                    </a:xfrm>
                    <a:prstGeom prst="rect">
                      <a:avLst/>
                    </a:prstGeom>
                  </pic:spPr>
                </pic:pic>
              </a:graphicData>
            </a:graphic>
            <wp14:sizeRelH relativeFrom="page">
              <wp14:pctWidth>0</wp14:pctWidth>
            </wp14:sizeRelH>
            <wp14:sizeRelV relativeFrom="page">
              <wp14:pctHeight>0</wp14:pctHeight>
            </wp14:sizeRelV>
          </wp:anchor>
        </w:drawing>
      </w:r>
      <w:r w:rsidR="009A210B">
        <w:rPr>
          <w:noProof/>
        </w:rPr>
        <mc:AlternateContent>
          <mc:Choice Requires="wps">
            <w:drawing>
              <wp:anchor distT="0" distB="0" distL="114300" distR="114300" simplePos="0" relativeHeight="251701248" behindDoc="0" locked="0" layoutInCell="1" allowOverlap="1" wp14:anchorId="1C92A03D" wp14:editId="4032D67E">
                <wp:simplePos x="0" y="0"/>
                <wp:positionH relativeFrom="margin">
                  <wp:align>right</wp:align>
                </wp:positionH>
                <wp:positionV relativeFrom="paragraph">
                  <wp:posOffset>5274272</wp:posOffset>
                </wp:positionV>
                <wp:extent cx="2802255" cy="635"/>
                <wp:effectExtent l="0" t="0" r="0" b="0"/>
                <wp:wrapSquare wrapText="bothSides"/>
                <wp:docPr id="1673171869" name="文本框 1"/>
                <wp:cNvGraphicFramePr/>
                <a:graphic xmlns:a="http://schemas.openxmlformats.org/drawingml/2006/main">
                  <a:graphicData uri="http://schemas.microsoft.com/office/word/2010/wordprocessingShape">
                    <wps:wsp>
                      <wps:cNvSpPr txBox="1"/>
                      <wps:spPr>
                        <a:xfrm>
                          <a:off x="0" y="0"/>
                          <a:ext cx="2802255" cy="635"/>
                        </a:xfrm>
                        <a:prstGeom prst="rect">
                          <a:avLst/>
                        </a:prstGeom>
                        <a:solidFill>
                          <a:prstClr val="white"/>
                        </a:solidFill>
                        <a:ln>
                          <a:noFill/>
                        </a:ln>
                      </wps:spPr>
                      <wps:txbx>
                        <w:txbxContent>
                          <w:p w14:paraId="6CD89517" w14:textId="79E55771" w:rsidR="009A210B" w:rsidRPr="00EA1387" w:rsidRDefault="009A210B" w:rsidP="009A210B">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602871">
                              <w:rPr>
                                <w:rFonts w:hint="eastAsia"/>
                              </w:rPr>
                              <w:t>13</w:t>
                            </w:r>
                            <w:r>
                              <w:rPr>
                                <w:rFonts w:hint="eastAsia"/>
                              </w:rPr>
                              <w:t xml:space="preserve"> 码表计数器总体结构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2A03D" id="_x0000_s1039" type="#_x0000_t202" style="position:absolute;left:0;text-align:left;margin-left:169.45pt;margin-top:415.3pt;width:220.65pt;height:.05pt;z-index:2517012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" stroked="f">
                <v:textbox style="mso-fit-shape-to-text:t" inset="0,0,0,0">
                  <w:txbxContent>
                    <w:p w14:paraId="6CD89517" w14:textId="79E55771" w:rsidR="009A210B" w:rsidRPr="00EA1387" w:rsidRDefault="009A210B" w:rsidP="009A210B">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602871">
                        <w:rPr>
                          <w:rFonts w:hint="eastAsia"/>
                        </w:rPr>
                        <w:t>13</w:t>
                      </w:r>
                      <w:r>
                        <w:rPr>
                          <w:rFonts w:hint="eastAsia"/>
                        </w:rPr>
                        <w:t xml:space="preserve"> 码表计数器总体结构</w:t>
                      </w:r>
                    </w:p>
                  </w:txbxContent>
                </v:textbox>
                <w10:wrap type="square" anchorx="margin"/>
              </v:shape>
            </w:pict>
          </mc:Fallback>
        </mc:AlternateContent>
      </w:r>
      <w:r w:rsidR="00180976">
        <w:rPr>
          <w:rFonts w:hint="eastAsia"/>
          <w:noProof/>
        </w:rPr>
        <w:t>最后只需要利用四个</w:t>
      </w:r>
      <w:r w:rsidR="00180976">
        <w:rPr>
          <w:rFonts w:hint="eastAsia"/>
          <w:noProof/>
        </w:rPr>
        <w:t>4</w:t>
      </w:r>
      <w:r w:rsidR="00180976">
        <w:rPr>
          <w:rFonts w:hint="eastAsia"/>
          <w:noProof/>
        </w:rPr>
        <w:t>位</w:t>
      </w:r>
      <w:r w:rsidR="00180976">
        <w:rPr>
          <w:rFonts w:hint="eastAsia"/>
          <w:noProof/>
        </w:rPr>
        <w:t>BCD</w:t>
      </w:r>
      <w:r w:rsidR="00180976">
        <w:rPr>
          <w:rFonts w:hint="eastAsia"/>
          <w:noProof/>
        </w:rPr>
        <w:t>十位计数器组合实现码表的计数器即可。和寄存器不同，各个位数之间涉及到进位操作，并且高位计数器不应随</w:t>
      </w:r>
      <w:r w:rsidR="00180976">
        <w:rPr>
          <w:rFonts w:hint="eastAsia"/>
          <w:noProof/>
        </w:rPr>
        <w:t>CLK</w:t>
      </w:r>
      <w:r w:rsidR="00180976">
        <w:rPr>
          <w:rFonts w:hint="eastAsia"/>
          <w:noProof/>
        </w:rPr>
        <w:t>和单独的</w:t>
      </w:r>
      <w:r w:rsidR="00180976">
        <w:rPr>
          <w:rFonts w:hint="eastAsia"/>
          <w:noProof/>
        </w:rPr>
        <w:t>EN</w:t>
      </w:r>
      <w:r w:rsidR="00180976">
        <w:rPr>
          <w:rFonts w:hint="eastAsia"/>
          <w:noProof/>
        </w:rPr>
        <w:t>信号计数。经过分析，高位计数器需要只在触发进位的时候才计数一次，即低位的所有计数器全都发出进位信号且</w:t>
      </w:r>
      <w:r w:rsidR="00180976">
        <w:rPr>
          <w:rFonts w:hint="eastAsia"/>
          <w:noProof/>
        </w:rPr>
        <w:t>EN</w:t>
      </w:r>
      <w:r w:rsidR="00180976">
        <w:rPr>
          <w:rFonts w:hint="eastAsia"/>
          <w:noProof/>
        </w:rPr>
        <w:t>为高电平才会触发高位计数器的计数，我们可以利用两位三位四位的与门将</w:t>
      </w:r>
      <w:r w:rsidR="00180976">
        <w:rPr>
          <w:rFonts w:hint="eastAsia"/>
          <w:noProof/>
        </w:rPr>
        <w:t>EN</w:t>
      </w:r>
      <w:r w:rsidR="00180976">
        <w:rPr>
          <w:rFonts w:hint="eastAsia"/>
          <w:noProof/>
        </w:rPr>
        <w:t>与低位进位信号进行处理后输送给高位的十进制计数器即可。</w:t>
      </w:r>
    </w:p>
    <w:p w14:paraId="14CC0158" w14:textId="48CB4FD3" w:rsidR="00D071C1" w:rsidRDefault="00416778" w:rsidP="00D071C1">
      <w:pPr>
        <w:pStyle w:val="30"/>
        <w:spacing w:beforeLines="0" w:before="229" w:afterLines="0" w:after="229"/>
      </w:pPr>
      <w:r>
        <w:rPr>
          <w:rFonts w:hint="eastAsia"/>
        </w:rPr>
        <w:lastRenderedPageBreak/>
        <w:t>显示器</w:t>
      </w:r>
      <w:r w:rsidR="00D071C1">
        <w:rPr>
          <w:rFonts w:hint="eastAsia"/>
        </w:rPr>
        <w:t>的设计</w:t>
      </w:r>
    </w:p>
    <w:p w14:paraId="68C3A995" w14:textId="792A4448" w:rsidR="00416778" w:rsidRDefault="00416778" w:rsidP="00416778">
      <w:pPr>
        <w:pStyle w:val="a3"/>
        <w:ind w:firstLine="480"/>
      </w:pPr>
      <w:r>
        <w:rPr>
          <w:noProof/>
        </w:rPr>
        <mc:AlternateContent>
          <mc:Choice Requires="wps">
            <w:drawing>
              <wp:anchor distT="0" distB="0" distL="114300" distR="114300" simplePos="0" relativeHeight="251712512" behindDoc="0" locked="0" layoutInCell="1" allowOverlap="1" wp14:anchorId="658A7BF5" wp14:editId="07EDE035">
                <wp:simplePos x="0" y="0"/>
                <wp:positionH relativeFrom="column">
                  <wp:posOffset>340995</wp:posOffset>
                </wp:positionH>
                <wp:positionV relativeFrom="paragraph">
                  <wp:posOffset>3561715</wp:posOffset>
                </wp:positionV>
                <wp:extent cx="4933315" cy="635"/>
                <wp:effectExtent l="0" t="0" r="0" b="0"/>
                <wp:wrapTopAndBottom/>
                <wp:docPr id="314343276" name="文本框 1"/>
                <wp:cNvGraphicFramePr/>
                <a:graphic xmlns:a="http://schemas.openxmlformats.org/drawingml/2006/main">
                  <a:graphicData uri="http://schemas.microsoft.com/office/word/2010/wordprocessingShape">
                    <wps:wsp>
                      <wps:cNvSpPr txBox="1"/>
                      <wps:spPr>
                        <a:xfrm>
                          <a:off x="0" y="0"/>
                          <a:ext cx="4933315" cy="635"/>
                        </a:xfrm>
                        <a:prstGeom prst="rect">
                          <a:avLst/>
                        </a:prstGeom>
                        <a:solidFill>
                          <a:prstClr val="white"/>
                        </a:solidFill>
                        <a:ln>
                          <a:noFill/>
                        </a:ln>
                      </wps:spPr>
                      <wps:txbx>
                        <w:txbxContent>
                          <w:p w14:paraId="7489F60A" w14:textId="526137F4" w:rsidR="00416778" w:rsidRPr="00FD5F89" w:rsidRDefault="00416778" w:rsidP="00416778">
                            <w:pPr>
                              <w:pStyle w:val="a8"/>
                              <w:rPr>
                                <w:rFonts w:ascii="Times New Roman" w:eastAsia="宋体" w:hAnsi="Times New Roman" w:cs="Times New Roman"/>
                                <w:noProof/>
                                <w:sz w:val="24"/>
                                <w:lang w:val="zh-CN"/>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w:t>
                            </w:r>
                            <w:r w:rsidR="00602871">
                              <w:rPr>
                                <w:rFonts w:hint="eastAsia"/>
                                <w:noProof/>
                              </w:rPr>
                              <w:t>4</w:t>
                            </w:r>
                            <w:r w:rsidR="00351FC6">
                              <w:rPr>
                                <w:rFonts w:hint="eastAsia"/>
                              </w:rPr>
                              <w:fldChar w:fldCharType="end"/>
                            </w:r>
                            <w:r>
                              <w:rPr>
                                <w:rFonts w:hint="eastAsia"/>
                              </w:rPr>
                              <w:t xml:space="preserve"> 显示器驱动结构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8A7BF5" id="_x0000_s1040" type="#_x0000_t202" style="position:absolute;left:0;text-align:left;margin-left:26.85pt;margin-top:280.45pt;width:388.4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K+rGwIAAEAEAAAOAAAAZHJzL2Uyb0RvYy54bWysU8Fu2zAMvQ/YPwi6L06atti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" stroked="f">
                <v:textbox style="mso-fit-shape-to-text:t" inset="0,0,0,0">
                  <w:txbxContent>
                    <w:p w14:paraId="7489F60A" w14:textId="526137F4" w:rsidR="00416778" w:rsidRPr="00FD5F89" w:rsidRDefault="00416778" w:rsidP="00416778">
                      <w:pPr>
                        <w:pStyle w:val="a8"/>
                        <w:rPr>
                          <w:rFonts w:ascii="Times New Roman" w:eastAsia="宋体" w:hAnsi="Times New Roman" w:cs="Times New Roman"/>
                          <w:noProof/>
                          <w:sz w:val="24"/>
                          <w:lang w:val="zh-CN"/>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w:t>
                      </w:r>
                      <w:r w:rsidR="00602871">
                        <w:rPr>
                          <w:rFonts w:hint="eastAsia"/>
                          <w:noProof/>
                        </w:rPr>
                        <w:t>4</w:t>
                      </w:r>
                      <w:r w:rsidR="00351FC6">
                        <w:rPr>
                          <w:rFonts w:hint="eastAsia"/>
                        </w:rPr>
                        <w:fldChar w:fldCharType="end"/>
                      </w:r>
                      <w:r>
                        <w:rPr>
                          <w:rFonts w:hint="eastAsia"/>
                        </w:rPr>
                        <w:t xml:space="preserve"> 显示器驱动结构</w:t>
                      </w:r>
                    </w:p>
                  </w:txbxContent>
                </v:textbox>
                <w10:wrap type="topAndBottom"/>
              </v:shape>
            </w:pict>
          </mc:Fallback>
        </mc:AlternateContent>
      </w:r>
      <w:r>
        <w:rPr>
          <w:rFonts w:hint="eastAsia"/>
          <w:noProof/>
          <w:lang w:val="zh-CN"/>
        </w:rPr>
        <mc:AlternateContent>
          <mc:Choice Requires="wpg">
            <w:drawing>
              <wp:anchor distT="0" distB="0" distL="114300" distR="114300" simplePos="0" relativeHeight="251710464" behindDoc="0" locked="0" layoutInCell="1" allowOverlap="1" wp14:anchorId="54B58609" wp14:editId="4E8A2FE9">
                <wp:simplePos x="0" y="0"/>
                <wp:positionH relativeFrom="page">
                  <wp:align>center</wp:align>
                </wp:positionH>
                <wp:positionV relativeFrom="paragraph">
                  <wp:posOffset>965844</wp:posOffset>
                </wp:positionV>
                <wp:extent cx="4933315" cy="2538730"/>
                <wp:effectExtent l="0" t="0" r="635" b="0"/>
                <wp:wrapTopAndBottom/>
                <wp:docPr id="1704221979" name="组合 16"/>
                <wp:cNvGraphicFramePr/>
                <a:graphic xmlns:a="http://schemas.openxmlformats.org/drawingml/2006/main">
                  <a:graphicData uri="http://schemas.microsoft.com/office/word/2010/wordprocessingGroup">
                    <wpg:wgp>
                      <wpg:cNvGrpSpPr/>
                      <wpg:grpSpPr>
                        <a:xfrm>
                          <a:off x="0" y="0"/>
                          <a:ext cx="4933315" cy="2538730"/>
                          <a:chOff x="0" y="0"/>
                          <a:chExt cx="5650107" cy="2683510"/>
                        </a:xfrm>
                      </wpg:grpSpPr>
                      <pic:pic xmlns:pic="http://schemas.openxmlformats.org/drawingml/2006/picture">
                        <pic:nvPicPr>
                          <pic:cNvPr id="2010730412" name="图片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773170" cy="2683510"/>
                          </a:xfrm>
                          <a:prstGeom prst="rect">
                            <a:avLst/>
                          </a:prstGeom>
                        </pic:spPr>
                      </pic:pic>
                      <pic:pic xmlns:pic="http://schemas.openxmlformats.org/drawingml/2006/picture">
                        <pic:nvPicPr>
                          <pic:cNvPr id="903445956" name="图片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3555242" y="805218"/>
                            <a:ext cx="2094865" cy="9226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87A6D43" id="组合 16" o:spid="_x0000_s1026" style="position:absolute;margin-left:0;margin-top:76.05pt;width:388.45pt;height:199.9pt;z-index:251710464;mso-position-horizontal:center;mso-position-horizontal-relative:page;mso-width-relative:margin;mso-height-relative:margin" coordsize="56501,26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">
                <v:shape id="图片 1" o:spid="_x0000_s1027" type="#_x0000_t75" style="position:absolute;width:37731;height:26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">
                  <v:imagedata r:id="rId42" o:title=""/>
                </v:shape>
                <v:shape id="图片 1" o:spid="_x0000_s1028" type="#_x0000_t75" style="position:absolute;left:35552;top:8052;width:20949;height:9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">
                  <v:imagedata r:id="rId43" o:title=""/>
                </v:shape>
                <w10:wrap type="topAndBottom" anchorx="page"/>
              </v:group>
            </w:pict>
          </mc:Fallback>
        </mc:AlternateContent>
      </w:r>
      <w:r>
        <w:rPr>
          <w:rFonts w:hint="eastAsia"/>
        </w:rPr>
        <w:t>这一部分我们只需要把之前在</w:t>
      </w:r>
      <w:r>
        <w:rPr>
          <w:rFonts w:hint="eastAsia"/>
        </w:rPr>
        <w:t>1.2.2</w:t>
      </w:r>
      <w:r>
        <w:rPr>
          <w:rFonts w:hint="eastAsia"/>
        </w:rPr>
        <w:t>中写好的数码管驱动组合在一起即可实现码表，唯一需要注意的是一共四个显示器，只有第二个显示器需要有小数点，即其他显示器第八位都置零，只有第二置</w:t>
      </w:r>
      <w:r>
        <w:rPr>
          <w:rFonts w:hint="eastAsia"/>
        </w:rPr>
        <w:t>1</w:t>
      </w:r>
      <w:r>
        <w:rPr>
          <w:rFonts w:hint="eastAsia"/>
        </w:rPr>
        <w:t>。</w:t>
      </w:r>
    </w:p>
    <w:p w14:paraId="1DE7BF6B" w14:textId="1FA6251B" w:rsidR="009A210B" w:rsidRDefault="00416778" w:rsidP="00416778">
      <w:pPr>
        <w:pStyle w:val="30"/>
        <w:spacing w:beforeLines="0" w:before="229" w:afterLines="0" w:after="229"/>
      </w:pPr>
      <w:r>
        <w:rPr>
          <w:rFonts w:hint="eastAsia"/>
        </w:rPr>
        <w:t>控制器</w:t>
      </w:r>
      <w:r>
        <w:rPr>
          <w:rFonts w:hint="eastAsia"/>
        </w:rPr>
        <w:t>的设计</w:t>
      </w:r>
    </w:p>
    <w:p w14:paraId="06A45E04" w14:textId="69B7B76D" w:rsidR="00D03837" w:rsidRDefault="00D03837" w:rsidP="00D03837">
      <w:pPr>
        <w:pStyle w:val="a3"/>
        <w:ind w:firstLine="480"/>
        <w:rPr>
          <w:rFonts w:hint="eastAsia"/>
        </w:rPr>
      </w:pPr>
      <w:r>
        <w:rPr>
          <w:noProof/>
        </w:rPr>
        <mc:AlternateContent>
          <mc:Choice Requires="wps">
            <w:drawing>
              <wp:anchor distT="0" distB="0" distL="114300" distR="114300" simplePos="0" relativeHeight="251715584" behindDoc="0" locked="0" layoutInCell="1" allowOverlap="1" wp14:anchorId="261032B6" wp14:editId="385D81AE">
                <wp:simplePos x="0" y="0"/>
                <wp:positionH relativeFrom="page">
                  <wp:align>center</wp:align>
                </wp:positionH>
                <wp:positionV relativeFrom="paragraph">
                  <wp:posOffset>3290314</wp:posOffset>
                </wp:positionV>
                <wp:extent cx="3288665" cy="635"/>
                <wp:effectExtent l="0" t="0" r="6985" b="0"/>
                <wp:wrapTopAndBottom/>
                <wp:docPr id="454760292" name="文本框 1"/>
                <wp:cNvGraphicFramePr/>
                <a:graphic xmlns:a="http://schemas.openxmlformats.org/drawingml/2006/main">
                  <a:graphicData uri="http://schemas.microsoft.com/office/word/2010/wordprocessingShape">
                    <wps:wsp>
                      <wps:cNvSpPr txBox="1"/>
                      <wps:spPr>
                        <a:xfrm>
                          <a:off x="0" y="0"/>
                          <a:ext cx="3288665" cy="635"/>
                        </a:xfrm>
                        <a:prstGeom prst="rect">
                          <a:avLst/>
                        </a:prstGeom>
                        <a:solidFill>
                          <a:prstClr val="white"/>
                        </a:solidFill>
                        <a:ln>
                          <a:noFill/>
                        </a:ln>
                      </wps:spPr>
                      <wps:txbx>
                        <w:txbxContent>
                          <w:p w14:paraId="55E89F3F" w14:textId="4F5EEA1D" w:rsidR="00D03837" w:rsidRPr="007903F3" w:rsidRDefault="00D03837" w:rsidP="00D03837">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w:t>
                            </w:r>
                            <w:r w:rsidR="00602871">
                              <w:rPr>
                                <w:rFonts w:hint="eastAsia"/>
                                <w:noProof/>
                              </w:rPr>
                              <w:t>5</w:t>
                            </w:r>
                            <w:r w:rsidR="00351FC6">
                              <w:rPr>
                                <w:rFonts w:hint="eastAsia"/>
                              </w:rPr>
                              <w:fldChar w:fldCharType="end"/>
                            </w:r>
                            <w:r>
                              <w:rPr>
                                <w:rFonts w:hint="eastAsia"/>
                              </w:rPr>
                              <w:t xml:space="preserve"> 码表控制器结构</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1032B6" id="_x0000_s1041" type="#_x0000_t202" style="position:absolute;left:0;text-align:left;margin-left:0;margin-top:259.1pt;width:258.95pt;height:.05pt;z-index:2517155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" stroked="f">
                <v:textbox style="mso-fit-shape-to-text:t" inset="0,0,0,0">
                  <w:txbxContent>
                    <w:p w14:paraId="55E89F3F" w14:textId="4F5EEA1D" w:rsidR="00D03837" w:rsidRPr="007903F3" w:rsidRDefault="00D03837" w:rsidP="00D03837">
                      <w:pPr>
                        <w:pStyle w:val="a8"/>
                        <w:rPr>
                          <w:rFonts w:ascii="Times New Roman" w:eastAsia="宋体" w:hAnsi="Times New Roman" w:cs="Times New Roman"/>
                          <w:noProof/>
                          <w:sz w:val="24"/>
                        </w:rPr>
                      </w:pPr>
                      <w:r>
                        <w:rPr>
                          <w:rFonts w:hint="eastAsia"/>
                        </w:rPr>
                        <w:t xml:space="preserve">图 </w:t>
                      </w:r>
                      <w:r w:rsidR="00351FC6">
                        <w:rPr>
                          <w:rFonts w:hint="eastAsia"/>
                        </w:rPr>
                        <w:fldChar w:fldCharType="begin"/>
                      </w:r>
                      <w:r w:rsidR="00351FC6">
                        <w:rPr>
                          <w:rFonts w:hint="eastAsia"/>
                        </w:rPr>
                        <w:instrText xml:space="preserve"> STYLEREF 1 \s </w:instrText>
                      </w:r>
                      <w:r w:rsidR="00351FC6">
                        <w:rPr>
                          <w:rFonts w:hint="eastAsia"/>
                        </w:rPr>
                        <w:fldChar w:fldCharType="separate"/>
                      </w:r>
                      <w:r w:rsidR="00351FC6">
                        <w:rPr>
                          <w:rFonts w:hint="eastAsia"/>
                          <w:noProof/>
                        </w:rPr>
                        <w:t>1</w:t>
                      </w:r>
                      <w:r w:rsidR="00351FC6">
                        <w:rPr>
                          <w:rFonts w:hint="eastAsia"/>
                        </w:rPr>
                        <w:fldChar w:fldCharType="end"/>
                      </w:r>
                      <w:r w:rsidR="00351FC6">
                        <w:rPr>
                          <w:rFonts w:hint="eastAsia"/>
                        </w:rPr>
                        <w:noBreakHyphen/>
                      </w:r>
                      <w:r w:rsidR="00351FC6">
                        <w:rPr>
                          <w:rFonts w:hint="eastAsia"/>
                        </w:rPr>
                        <w:fldChar w:fldCharType="begin"/>
                      </w:r>
                      <w:r w:rsidR="00351FC6">
                        <w:rPr>
                          <w:rFonts w:hint="eastAsia"/>
                        </w:rPr>
                        <w:instrText xml:space="preserve"> SEQ 图片 \* ARABIC \s 1 </w:instrText>
                      </w:r>
                      <w:r w:rsidR="00351FC6">
                        <w:rPr>
                          <w:rFonts w:hint="eastAsia"/>
                        </w:rPr>
                        <w:fldChar w:fldCharType="separate"/>
                      </w:r>
                      <w:r w:rsidR="00351FC6">
                        <w:rPr>
                          <w:rFonts w:hint="eastAsia"/>
                          <w:noProof/>
                        </w:rPr>
                        <w:t>1</w:t>
                      </w:r>
                      <w:r w:rsidR="00602871">
                        <w:rPr>
                          <w:rFonts w:hint="eastAsia"/>
                          <w:noProof/>
                        </w:rPr>
                        <w:t>5</w:t>
                      </w:r>
                      <w:r w:rsidR="00351FC6">
                        <w:rPr>
                          <w:rFonts w:hint="eastAsia"/>
                        </w:rPr>
                        <w:fldChar w:fldCharType="end"/>
                      </w:r>
                      <w:r>
                        <w:rPr>
                          <w:rFonts w:hint="eastAsia"/>
                        </w:rPr>
                        <w:t xml:space="preserve"> 码表控制器结构</w:t>
                      </w:r>
                    </w:p>
                  </w:txbxContent>
                </v:textbox>
                <w10:wrap type="topAndBottom" anchorx="page"/>
              </v:shape>
            </w:pict>
          </mc:Fallback>
        </mc:AlternateContent>
      </w:r>
      <w:r>
        <w:rPr>
          <w:noProof/>
        </w:rPr>
        <w:drawing>
          <wp:anchor distT="0" distB="0" distL="114300" distR="114300" simplePos="0" relativeHeight="251713536" behindDoc="0" locked="0" layoutInCell="1" allowOverlap="1" wp14:anchorId="482BBCED" wp14:editId="6470678B">
            <wp:simplePos x="0" y="0"/>
            <wp:positionH relativeFrom="page">
              <wp:align>center</wp:align>
            </wp:positionH>
            <wp:positionV relativeFrom="paragraph">
              <wp:posOffset>1158932</wp:posOffset>
            </wp:positionV>
            <wp:extent cx="3288665" cy="2197100"/>
            <wp:effectExtent l="0" t="0" r="6985" b="0"/>
            <wp:wrapTopAndBottom/>
            <wp:docPr id="444970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70224" name=""/>
                    <pic:cNvPicPr/>
                  </pic:nvPicPr>
                  <pic:blipFill>
                    <a:blip r:embed="rId44">
                      <a:extLst>
                        <a:ext uri="{28A0092B-C50C-407E-A947-70E740481C1C}">
                          <a14:useLocalDpi xmlns:a14="http://schemas.microsoft.com/office/drawing/2010/main" val="0"/>
                        </a:ext>
                      </a:extLst>
                    </a:blip>
                    <a:stretch>
                      <a:fillRect/>
                    </a:stretch>
                  </pic:blipFill>
                  <pic:spPr>
                    <a:xfrm>
                      <a:off x="0" y="0"/>
                      <a:ext cx="3288665" cy="2197100"/>
                    </a:xfrm>
                    <a:prstGeom prst="rect">
                      <a:avLst/>
                    </a:prstGeom>
                  </pic:spPr>
                </pic:pic>
              </a:graphicData>
            </a:graphic>
            <wp14:sizeRelH relativeFrom="page">
              <wp14:pctWidth>0</wp14:pctWidth>
            </wp14:sizeRelH>
            <wp14:sizeRelV relativeFrom="page">
              <wp14:pctHeight>0</wp14:pctHeight>
            </wp14:sizeRelV>
          </wp:anchor>
        </w:drawing>
      </w:r>
      <w:r w:rsidR="00416778">
        <w:rPr>
          <w:rFonts w:hint="eastAsia"/>
        </w:rPr>
        <w:t>分析第一部分的需求可知，我们需要共五个输入信号：</w:t>
      </w:r>
      <w:r w:rsidR="00416778">
        <w:rPr>
          <w:rFonts w:hint="eastAsia"/>
        </w:rPr>
        <w:t>start</w:t>
      </w:r>
      <w:r w:rsidR="00416778">
        <w:rPr>
          <w:rFonts w:hint="eastAsia"/>
        </w:rPr>
        <w:t>、</w:t>
      </w:r>
      <w:r w:rsidR="00416778">
        <w:rPr>
          <w:rFonts w:hint="eastAsia"/>
        </w:rPr>
        <w:t>stop</w:t>
      </w:r>
      <w:r w:rsidR="00416778">
        <w:rPr>
          <w:rFonts w:hint="eastAsia"/>
        </w:rPr>
        <w:t>、</w:t>
      </w:r>
      <w:r w:rsidR="00416778">
        <w:rPr>
          <w:rFonts w:hint="eastAsia"/>
        </w:rPr>
        <w:t>store</w:t>
      </w:r>
      <w:r w:rsidR="00416778">
        <w:rPr>
          <w:rFonts w:hint="eastAsia"/>
        </w:rPr>
        <w:t>、</w:t>
      </w:r>
      <w:r w:rsidR="00416778">
        <w:rPr>
          <w:rFonts w:hint="eastAsia"/>
        </w:rPr>
        <w:t>reset</w:t>
      </w:r>
      <w:r w:rsidR="00416778">
        <w:rPr>
          <w:rFonts w:hint="eastAsia"/>
        </w:rPr>
        <w:t>和</w:t>
      </w:r>
      <w:r w:rsidR="00416778">
        <w:rPr>
          <w:rFonts w:hint="eastAsia"/>
        </w:rPr>
        <w:t>NewRecord</w:t>
      </w:r>
      <w:r w:rsidR="00416778">
        <w:rPr>
          <w:rFonts w:hint="eastAsia"/>
        </w:rPr>
        <w:t>，需要输出五个信号：</w:t>
      </w:r>
      <w:r w:rsidR="00416778">
        <w:rPr>
          <w:rFonts w:hint="eastAsia"/>
        </w:rPr>
        <w:t>SDsel</w:t>
      </w:r>
      <w:r w:rsidR="00416778">
        <w:rPr>
          <w:rFonts w:hint="eastAsia"/>
        </w:rPr>
        <w:t>、</w:t>
      </w:r>
      <w:r w:rsidR="00416778">
        <w:rPr>
          <w:rFonts w:hint="eastAsia"/>
        </w:rPr>
        <w:t>SDen</w:t>
      </w:r>
      <w:r w:rsidR="00416778">
        <w:rPr>
          <w:rFonts w:hint="eastAsia"/>
        </w:rPr>
        <w:t>、</w:t>
      </w:r>
      <w:r w:rsidR="00416778">
        <w:rPr>
          <w:rFonts w:hint="eastAsia"/>
        </w:rPr>
        <w:t>DP-Sel</w:t>
      </w:r>
      <w:r w:rsidR="00416778">
        <w:rPr>
          <w:rFonts w:hint="eastAsia"/>
        </w:rPr>
        <w:t>、</w:t>
      </w:r>
      <w:r w:rsidR="00416778">
        <w:rPr>
          <w:rFonts w:hint="eastAsia"/>
        </w:rPr>
        <w:t>TMen</w:t>
      </w:r>
      <w:r w:rsidR="00416778">
        <w:rPr>
          <w:rFonts w:hint="eastAsia"/>
        </w:rPr>
        <w:t>和</w:t>
      </w:r>
      <w:r w:rsidR="00416778">
        <w:rPr>
          <w:rFonts w:hint="eastAsia"/>
        </w:rPr>
        <w:t>TMreset</w:t>
      </w:r>
      <w:r w:rsidR="00416778">
        <w:rPr>
          <w:rFonts w:hint="eastAsia"/>
        </w:rPr>
        <w:t>，</w:t>
      </w:r>
      <w:r>
        <w:rPr>
          <w:rFonts w:hint="eastAsia"/>
        </w:rPr>
        <w:t>信号的具体功能如下表，就结构方面，</w:t>
      </w:r>
      <w:r w:rsidR="00416778">
        <w:rPr>
          <w:rFonts w:hint="eastAsia"/>
        </w:rPr>
        <w:t>我们可以先按照图</w:t>
      </w:r>
      <w:r w:rsidR="00416778">
        <w:rPr>
          <w:rFonts w:hint="eastAsia"/>
        </w:rPr>
        <w:t>1-9</w:t>
      </w:r>
      <w:r w:rsidR="00416778">
        <w:rPr>
          <w:rFonts w:hint="eastAsia"/>
        </w:rPr>
        <w:t>的框架构造我们这一部分的控制器大体结构。</w:t>
      </w:r>
    </w:p>
    <w:p w14:paraId="3B4C2D73" w14:textId="1703466F" w:rsidR="00D03837" w:rsidRDefault="00D03837" w:rsidP="00D03837">
      <w:pPr>
        <w:pStyle w:val="a8"/>
        <w:keepNext/>
      </w:pPr>
      <w:r>
        <w:rPr>
          <w:rFonts w:hint="eastAsia"/>
        </w:rPr>
        <w:lastRenderedPageBreak/>
        <w:t xml:space="preserve">表格 </w:t>
      </w:r>
      <w:r>
        <w:fldChar w:fldCharType="begin"/>
      </w:r>
      <w:r>
        <w:instrText xml:space="preserve"> </w:instrText>
      </w:r>
      <w:r>
        <w:rPr>
          <w:rFonts w:hint="eastAsia"/>
        </w:rPr>
        <w:instrText>SEQ 表格 \* ARABIC</w:instrText>
      </w:r>
      <w:r>
        <w:instrText xml:space="preserve"> </w:instrText>
      </w:r>
      <w:r>
        <w:fldChar w:fldCharType="separate"/>
      </w:r>
      <w:r>
        <w:rPr>
          <w:rFonts w:hint="eastAsia"/>
          <w:noProof/>
        </w:rPr>
        <w:t>1</w:t>
      </w:r>
      <w:r>
        <w:fldChar w:fldCharType="end"/>
      </w:r>
      <w:r>
        <w:rPr>
          <w:rFonts w:hint="eastAsia"/>
        </w:rPr>
        <w:t xml:space="preserve"> 码表控制器相关信号功能</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276"/>
        <w:gridCol w:w="1513"/>
        <w:gridCol w:w="860"/>
        <w:gridCol w:w="3995"/>
      </w:tblGrid>
      <w:tr w:rsidR="00D03837" w14:paraId="042E4CE2" w14:textId="77777777" w:rsidTr="00D03837">
        <w:trPr>
          <w:trHeight w:val="396"/>
          <w:jc w:val="center"/>
        </w:trPr>
        <w:tc>
          <w:tcPr>
            <w:tcW w:w="1276" w:type="dxa"/>
            <w:tcBorders>
              <w:top w:val="single" w:sz="12" w:space="0" w:color="008000"/>
              <w:bottom w:val="single" w:sz="8" w:space="0" w:color="008000"/>
            </w:tcBorders>
          </w:tcPr>
          <w:p w14:paraId="45DCEA61" w14:textId="21C314EA" w:rsidR="00D03837" w:rsidRDefault="00D03837" w:rsidP="006E2B9D">
            <w:pPr>
              <w:pStyle w:val="affb"/>
              <w:ind w:firstLineChars="0" w:firstLine="0"/>
              <w:jc w:val="center"/>
            </w:pPr>
            <w:r>
              <w:rPr>
                <w:rFonts w:hint="eastAsia"/>
              </w:rPr>
              <w:t>信号</w:t>
            </w:r>
          </w:p>
        </w:tc>
        <w:tc>
          <w:tcPr>
            <w:tcW w:w="1513" w:type="dxa"/>
            <w:tcBorders>
              <w:top w:val="single" w:sz="12" w:space="0" w:color="008000"/>
              <w:bottom w:val="single" w:sz="8" w:space="0" w:color="008000"/>
            </w:tcBorders>
          </w:tcPr>
          <w:p w14:paraId="47186214" w14:textId="77777777" w:rsidR="00D03837" w:rsidRDefault="00D03837" w:rsidP="006E2B9D">
            <w:pPr>
              <w:pStyle w:val="affb"/>
              <w:ind w:firstLineChars="0" w:firstLine="0"/>
              <w:jc w:val="center"/>
            </w:pPr>
            <w:r>
              <w:t>输入</w:t>
            </w:r>
            <w:r>
              <w:rPr>
                <w:rFonts w:hint="eastAsia"/>
              </w:rPr>
              <w:t>/</w:t>
            </w:r>
            <w:r>
              <w:rPr>
                <w:rFonts w:hint="eastAsia"/>
              </w:rPr>
              <w:t>输出</w:t>
            </w:r>
          </w:p>
        </w:tc>
        <w:tc>
          <w:tcPr>
            <w:tcW w:w="860" w:type="dxa"/>
            <w:tcBorders>
              <w:top w:val="single" w:sz="12" w:space="0" w:color="008000"/>
              <w:bottom w:val="single" w:sz="8" w:space="0" w:color="008000"/>
            </w:tcBorders>
          </w:tcPr>
          <w:p w14:paraId="0D77871D" w14:textId="77777777" w:rsidR="00D03837" w:rsidRDefault="00D03837" w:rsidP="006E2B9D">
            <w:pPr>
              <w:pStyle w:val="affb"/>
              <w:ind w:firstLineChars="0" w:firstLine="0"/>
              <w:jc w:val="center"/>
            </w:pPr>
            <w:r>
              <w:t>位宽</w:t>
            </w:r>
          </w:p>
        </w:tc>
        <w:tc>
          <w:tcPr>
            <w:tcW w:w="3995" w:type="dxa"/>
            <w:tcBorders>
              <w:top w:val="single" w:sz="12" w:space="0" w:color="008000"/>
              <w:bottom w:val="single" w:sz="8" w:space="0" w:color="008000"/>
            </w:tcBorders>
          </w:tcPr>
          <w:p w14:paraId="3D8721F3" w14:textId="77777777" w:rsidR="00D03837" w:rsidRDefault="00D03837" w:rsidP="006E2B9D">
            <w:pPr>
              <w:pStyle w:val="affb"/>
              <w:ind w:firstLineChars="0" w:firstLine="0"/>
            </w:pPr>
            <w:r>
              <w:rPr>
                <w:rFonts w:hint="eastAsia"/>
              </w:rPr>
              <w:t>功能</w:t>
            </w:r>
            <w:r>
              <w:t>描述</w:t>
            </w:r>
          </w:p>
        </w:tc>
      </w:tr>
      <w:tr w:rsidR="00D03837" w14:paraId="57A821DF" w14:textId="77777777" w:rsidTr="00D03837">
        <w:trPr>
          <w:trHeight w:val="472"/>
          <w:jc w:val="center"/>
        </w:trPr>
        <w:tc>
          <w:tcPr>
            <w:tcW w:w="1276" w:type="dxa"/>
            <w:tcBorders>
              <w:top w:val="single" w:sz="8" w:space="0" w:color="008000"/>
              <w:bottom w:val="single" w:sz="8" w:space="0" w:color="008000"/>
            </w:tcBorders>
          </w:tcPr>
          <w:p w14:paraId="7F483943" w14:textId="624FEE44" w:rsidR="00D03837" w:rsidRDefault="00D03837" w:rsidP="006E2B9D">
            <w:pPr>
              <w:pStyle w:val="affb"/>
              <w:ind w:firstLineChars="0" w:firstLine="0"/>
              <w:jc w:val="center"/>
            </w:pPr>
            <w:r>
              <w:t>S</w:t>
            </w:r>
            <w:r>
              <w:rPr>
                <w:rFonts w:hint="eastAsia"/>
              </w:rPr>
              <w:t>tart</w:t>
            </w:r>
          </w:p>
        </w:tc>
        <w:tc>
          <w:tcPr>
            <w:tcW w:w="1513" w:type="dxa"/>
            <w:tcBorders>
              <w:top w:val="single" w:sz="8" w:space="0" w:color="008000"/>
              <w:bottom w:val="single" w:sz="8" w:space="0" w:color="008000"/>
            </w:tcBorders>
          </w:tcPr>
          <w:p w14:paraId="10C9C444" w14:textId="77777777" w:rsidR="00D03837" w:rsidRDefault="00D03837" w:rsidP="006E2B9D">
            <w:pPr>
              <w:pStyle w:val="affb"/>
              <w:ind w:firstLineChars="0" w:firstLine="0"/>
              <w:jc w:val="center"/>
            </w:pPr>
            <w:r>
              <w:t>输入</w:t>
            </w:r>
          </w:p>
        </w:tc>
        <w:tc>
          <w:tcPr>
            <w:tcW w:w="860" w:type="dxa"/>
            <w:tcBorders>
              <w:top w:val="single" w:sz="8" w:space="0" w:color="008000"/>
              <w:bottom w:val="single" w:sz="8" w:space="0" w:color="008000"/>
            </w:tcBorders>
          </w:tcPr>
          <w:p w14:paraId="277B212C" w14:textId="1D4F6FF7" w:rsidR="00D03837" w:rsidRDefault="00D03837" w:rsidP="006E2B9D">
            <w:pPr>
              <w:pStyle w:val="affb"/>
              <w:ind w:firstLineChars="0" w:firstLine="0"/>
              <w:jc w:val="center"/>
            </w:pPr>
            <w:r>
              <w:rPr>
                <w:rFonts w:hint="eastAsia"/>
              </w:rPr>
              <w:t>1</w:t>
            </w:r>
          </w:p>
        </w:tc>
        <w:tc>
          <w:tcPr>
            <w:tcW w:w="3995" w:type="dxa"/>
            <w:tcBorders>
              <w:top w:val="single" w:sz="8" w:space="0" w:color="008000"/>
              <w:bottom w:val="single" w:sz="8" w:space="0" w:color="008000"/>
            </w:tcBorders>
          </w:tcPr>
          <w:p w14:paraId="39B45EDD" w14:textId="6BDCF2E0" w:rsidR="00D03837" w:rsidRDefault="00D03837" w:rsidP="006E2B9D">
            <w:pPr>
              <w:pStyle w:val="affb"/>
              <w:ind w:firstLineChars="0" w:firstLine="0"/>
            </w:pPr>
            <w:r w:rsidRPr="00D03837">
              <w:t>开始计时</w:t>
            </w:r>
          </w:p>
        </w:tc>
      </w:tr>
      <w:tr w:rsidR="00D03837" w14:paraId="37D869F4" w14:textId="77777777" w:rsidTr="00D03837">
        <w:trPr>
          <w:trHeight w:val="138"/>
          <w:jc w:val="center"/>
        </w:trPr>
        <w:tc>
          <w:tcPr>
            <w:tcW w:w="1276" w:type="dxa"/>
            <w:tcBorders>
              <w:top w:val="single" w:sz="8" w:space="0" w:color="008000"/>
              <w:bottom w:val="single" w:sz="8" w:space="0" w:color="008000"/>
            </w:tcBorders>
          </w:tcPr>
          <w:p w14:paraId="68283CD4" w14:textId="6FEA0E7B" w:rsidR="00D03837" w:rsidRDefault="00D03837" w:rsidP="00D03837">
            <w:pPr>
              <w:pStyle w:val="affb"/>
              <w:ind w:firstLineChars="0" w:firstLine="0"/>
              <w:jc w:val="center"/>
              <w:rPr>
                <w:rFonts w:hint="eastAsia"/>
              </w:rPr>
            </w:pPr>
            <w:r>
              <w:t>S</w:t>
            </w:r>
            <w:r>
              <w:rPr>
                <w:rFonts w:hint="eastAsia"/>
              </w:rPr>
              <w:t>top</w:t>
            </w:r>
          </w:p>
        </w:tc>
        <w:tc>
          <w:tcPr>
            <w:tcW w:w="1513" w:type="dxa"/>
            <w:tcBorders>
              <w:top w:val="single" w:sz="8" w:space="0" w:color="008000"/>
              <w:bottom w:val="single" w:sz="8" w:space="0" w:color="008000"/>
            </w:tcBorders>
          </w:tcPr>
          <w:p w14:paraId="6AB28288" w14:textId="77777777" w:rsidR="00D03837" w:rsidRDefault="00D03837" w:rsidP="006E2B9D">
            <w:pPr>
              <w:pStyle w:val="affb"/>
              <w:ind w:firstLineChars="0" w:firstLine="0"/>
              <w:jc w:val="center"/>
            </w:pPr>
            <w:r>
              <w:t>输入</w:t>
            </w:r>
          </w:p>
        </w:tc>
        <w:tc>
          <w:tcPr>
            <w:tcW w:w="860" w:type="dxa"/>
            <w:tcBorders>
              <w:top w:val="single" w:sz="8" w:space="0" w:color="008000"/>
              <w:bottom w:val="single" w:sz="8" w:space="0" w:color="008000"/>
            </w:tcBorders>
          </w:tcPr>
          <w:p w14:paraId="5D467C5D" w14:textId="5893A56D" w:rsidR="00D03837" w:rsidRDefault="00D03837" w:rsidP="006E2B9D">
            <w:pPr>
              <w:pStyle w:val="affb"/>
              <w:ind w:firstLineChars="0" w:firstLine="0"/>
              <w:jc w:val="center"/>
            </w:pPr>
            <w:r>
              <w:rPr>
                <w:rFonts w:hint="eastAsia"/>
              </w:rPr>
              <w:t>1</w:t>
            </w:r>
          </w:p>
        </w:tc>
        <w:tc>
          <w:tcPr>
            <w:tcW w:w="3995" w:type="dxa"/>
            <w:tcBorders>
              <w:top w:val="single" w:sz="8" w:space="0" w:color="008000"/>
              <w:bottom w:val="single" w:sz="8" w:space="0" w:color="008000"/>
            </w:tcBorders>
          </w:tcPr>
          <w:p w14:paraId="741DD745" w14:textId="03CF7BE4" w:rsidR="00D03837" w:rsidRDefault="00D03837" w:rsidP="006E2B9D">
            <w:pPr>
              <w:pStyle w:val="affb"/>
              <w:ind w:firstLineChars="0" w:firstLine="0"/>
            </w:pPr>
            <w:r w:rsidRPr="00D03837">
              <w:t>停止计时</w:t>
            </w:r>
          </w:p>
        </w:tc>
      </w:tr>
      <w:tr w:rsidR="00D03837" w14:paraId="50376845" w14:textId="77777777" w:rsidTr="00D03837">
        <w:trPr>
          <w:trHeight w:val="358"/>
          <w:jc w:val="center"/>
        </w:trPr>
        <w:tc>
          <w:tcPr>
            <w:tcW w:w="1276" w:type="dxa"/>
            <w:tcBorders>
              <w:top w:val="single" w:sz="8" w:space="0" w:color="008000"/>
              <w:bottom w:val="single" w:sz="8" w:space="0" w:color="008000"/>
            </w:tcBorders>
          </w:tcPr>
          <w:p w14:paraId="04658119" w14:textId="645EE1C9" w:rsidR="00D03837" w:rsidRDefault="00D03837" w:rsidP="006E2B9D">
            <w:pPr>
              <w:pStyle w:val="affb"/>
              <w:ind w:firstLineChars="0" w:firstLine="0"/>
              <w:jc w:val="center"/>
              <w:rPr>
                <w:rFonts w:hint="eastAsia"/>
              </w:rPr>
            </w:pPr>
            <w:r>
              <w:rPr>
                <w:rFonts w:hint="eastAsia"/>
              </w:rPr>
              <w:t>store</w:t>
            </w:r>
          </w:p>
        </w:tc>
        <w:tc>
          <w:tcPr>
            <w:tcW w:w="1513" w:type="dxa"/>
            <w:tcBorders>
              <w:top w:val="single" w:sz="8" w:space="0" w:color="008000"/>
              <w:bottom w:val="single" w:sz="8" w:space="0" w:color="008000"/>
            </w:tcBorders>
          </w:tcPr>
          <w:p w14:paraId="45164C30" w14:textId="77777777" w:rsidR="00D03837" w:rsidRDefault="00D03837" w:rsidP="006E2B9D">
            <w:pPr>
              <w:pStyle w:val="affb"/>
              <w:ind w:firstLineChars="0" w:firstLine="0"/>
              <w:jc w:val="center"/>
            </w:pPr>
            <w:r>
              <w:t>输入</w:t>
            </w:r>
          </w:p>
        </w:tc>
        <w:tc>
          <w:tcPr>
            <w:tcW w:w="860" w:type="dxa"/>
            <w:tcBorders>
              <w:top w:val="single" w:sz="8" w:space="0" w:color="008000"/>
              <w:bottom w:val="single" w:sz="8" w:space="0" w:color="008000"/>
            </w:tcBorders>
          </w:tcPr>
          <w:p w14:paraId="03759872" w14:textId="71C85659" w:rsidR="00D03837" w:rsidRDefault="00D03837" w:rsidP="006E2B9D">
            <w:pPr>
              <w:pStyle w:val="affb"/>
              <w:ind w:firstLineChars="0" w:firstLine="0"/>
              <w:jc w:val="center"/>
            </w:pPr>
            <w:r>
              <w:rPr>
                <w:rFonts w:hint="eastAsia"/>
              </w:rPr>
              <w:t>1</w:t>
            </w:r>
          </w:p>
        </w:tc>
        <w:tc>
          <w:tcPr>
            <w:tcW w:w="3995" w:type="dxa"/>
            <w:tcBorders>
              <w:top w:val="single" w:sz="8" w:space="0" w:color="008000"/>
              <w:bottom w:val="single" w:sz="8" w:space="0" w:color="008000"/>
            </w:tcBorders>
          </w:tcPr>
          <w:p w14:paraId="5165FA12" w14:textId="53704187" w:rsidR="00D03837" w:rsidRDefault="00D03837" w:rsidP="006E2B9D">
            <w:pPr>
              <w:pStyle w:val="affb"/>
              <w:ind w:firstLineChars="0" w:firstLine="0"/>
            </w:pPr>
            <w:r w:rsidRPr="00D03837">
              <w:t>存储计时记录</w:t>
            </w:r>
          </w:p>
        </w:tc>
      </w:tr>
      <w:tr w:rsidR="00D03837" w14:paraId="53DC7A58" w14:textId="77777777" w:rsidTr="00D03837">
        <w:trPr>
          <w:trHeight w:val="308"/>
          <w:jc w:val="center"/>
        </w:trPr>
        <w:tc>
          <w:tcPr>
            <w:tcW w:w="1276" w:type="dxa"/>
            <w:tcBorders>
              <w:top w:val="single" w:sz="8" w:space="0" w:color="008000"/>
              <w:bottom w:val="single" w:sz="8" w:space="0" w:color="008000"/>
            </w:tcBorders>
          </w:tcPr>
          <w:p w14:paraId="78A7EFD6" w14:textId="37A455AF" w:rsidR="00D03837" w:rsidRDefault="00D03837" w:rsidP="006E2B9D">
            <w:pPr>
              <w:pStyle w:val="affb"/>
              <w:ind w:firstLineChars="0" w:firstLine="0"/>
              <w:jc w:val="center"/>
              <w:rPr>
                <w:rFonts w:hint="eastAsia"/>
              </w:rPr>
            </w:pPr>
            <w:r>
              <w:rPr>
                <w:rFonts w:hint="eastAsia"/>
              </w:rPr>
              <w:t>reset</w:t>
            </w:r>
          </w:p>
        </w:tc>
        <w:tc>
          <w:tcPr>
            <w:tcW w:w="1513" w:type="dxa"/>
            <w:tcBorders>
              <w:top w:val="single" w:sz="8" w:space="0" w:color="008000"/>
              <w:bottom w:val="single" w:sz="8" w:space="0" w:color="008000"/>
            </w:tcBorders>
          </w:tcPr>
          <w:p w14:paraId="5DA8DD9A" w14:textId="72551D34" w:rsidR="00D03837" w:rsidRDefault="00D03837" w:rsidP="006E2B9D">
            <w:pPr>
              <w:pStyle w:val="affb"/>
              <w:ind w:firstLineChars="0" w:firstLine="0"/>
              <w:jc w:val="center"/>
              <w:rPr>
                <w:rFonts w:hint="eastAsia"/>
              </w:rPr>
            </w:pPr>
            <w:r>
              <w:t>输</w:t>
            </w:r>
            <w:r>
              <w:rPr>
                <w:rFonts w:hint="eastAsia"/>
              </w:rPr>
              <w:t>入</w:t>
            </w:r>
          </w:p>
        </w:tc>
        <w:tc>
          <w:tcPr>
            <w:tcW w:w="860" w:type="dxa"/>
            <w:tcBorders>
              <w:top w:val="single" w:sz="8" w:space="0" w:color="008000"/>
              <w:bottom w:val="single" w:sz="8" w:space="0" w:color="008000"/>
            </w:tcBorders>
          </w:tcPr>
          <w:p w14:paraId="324A3656" w14:textId="42491413" w:rsidR="00D03837" w:rsidRDefault="00D03837" w:rsidP="006E2B9D">
            <w:pPr>
              <w:pStyle w:val="affb"/>
              <w:ind w:firstLineChars="0" w:firstLine="0"/>
              <w:jc w:val="center"/>
            </w:pPr>
            <w:r>
              <w:rPr>
                <w:rFonts w:hint="eastAsia"/>
              </w:rPr>
              <w:t>1</w:t>
            </w:r>
          </w:p>
        </w:tc>
        <w:tc>
          <w:tcPr>
            <w:tcW w:w="3995" w:type="dxa"/>
            <w:tcBorders>
              <w:top w:val="single" w:sz="8" w:space="0" w:color="008000"/>
              <w:bottom w:val="single" w:sz="8" w:space="0" w:color="008000"/>
            </w:tcBorders>
          </w:tcPr>
          <w:p w14:paraId="64134F77" w14:textId="0C18B5DB" w:rsidR="00D03837" w:rsidRDefault="00D03837" w:rsidP="006E2B9D">
            <w:pPr>
              <w:pStyle w:val="affb"/>
              <w:ind w:firstLineChars="0" w:firstLine="0"/>
            </w:pPr>
            <w:r w:rsidRPr="00D03837">
              <w:t>计时复位，记录恢复为</w:t>
            </w:r>
            <w:r w:rsidRPr="00D03837">
              <w:t>99.99</w:t>
            </w:r>
          </w:p>
        </w:tc>
      </w:tr>
      <w:tr w:rsidR="00D03837" w14:paraId="3410A56E" w14:textId="77777777" w:rsidTr="00D03837">
        <w:trPr>
          <w:trHeight w:val="244"/>
          <w:jc w:val="center"/>
        </w:trPr>
        <w:tc>
          <w:tcPr>
            <w:tcW w:w="1276" w:type="dxa"/>
            <w:tcBorders>
              <w:top w:val="single" w:sz="8" w:space="0" w:color="008000"/>
              <w:bottom w:val="single" w:sz="8" w:space="0" w:color="008000"/>
            </w:tcBorders>
          </w:tcPr>
          <w:p w14:paraId="4C4E744F" w14:textId="1A0AC62B" w:rsidR="00D03837" w:rsidRDefault="00D03837" w:rsidP="00D03837">
            <w:pPr>
              <w:pStyle w:val="affb"/>
              <w:ind w:firstLineChars="0" w:firstLine="0"/>
              <w:jc w:val="center"/>
              <w:rPr>
                <w:rFonts w:hint="eastAsia"/>
              </w:rPr>
            </w:pPr>
            <w:r>
              <w:t>N</w:t>
            </w:r>
            <w:r>
              <w:rPr>
                <w:rFonts w:hint="eastAsia"/>
              </w:rPr>
              <w:t>ewRecord</w:t>
            </w:r>
          </w:p>
        </w:tc>
        <w:tc>
          <w:tcPr>
            <w:tcW w:w="1513" w:type="dxa"/>
            <w:tcBorders>
              <w:top w:val="single" w:sz="8" w:space="0" w:color="008000"/>
              <w:bottom w:val="single" w:sz="8" w:space="0" w:color="008000"/>
            </w:tcBorders>
          </w:tcPr>
          <w:p w14:paraId="78D0DB94" w14:textId="3565D31C" w:rsidR="00D03837" w:rsidRDefault="00D03837" w:rsidP="006E2B9D">
            <w:pPr>
              <w:pStyle w:val="affb"/>
              <w:ind w:firstLineChars="0" w:firstLine="0"/>
              <w:jc w:val="center"/>
              <w:rPr>
                <w:rFonts w:hint="eastAsia"/>
              </w:rPr>
            </w:pPr>
            <w:r>
              <w:t>输</w:t>
            </w:r>
            <w:r>
              <w:rPr>
                <w:rFonts w:hint="eastAsia"/>
              </w:rPr>
              <w:t>入</w:t>
            </w:r>
          </w:p>
        </w:tc>
        <w:tc>
          <w:tcPr>
            <w:tcW w:w="860" w:type="dxa"/>
            <w:tcBorders>
              <w:top w:val="single" w:sz="8" w:space="0" w:color="008000"/>
              <w:bottom w:val="single" w:sz="8" w:space="0" w:color="008000"/>
            </w:tcBorders>
          </w:tcPr>
          <w:p w14:paraId="7F84B7A5" w14:textId="2E3456CB" w:rsidR="00D03837" w:rsidRDefault="00D03837" w:rsidP="006E2B9D">
            <w:pPr>
              <w:pStyle w:val="affb"/>
              <w:ind w:firstLineChars="0" w:firstLine="0"/>
              <w:jc w:val="center"/>
            </w:pPr>
            <w:r>
              <w:rPr>
                <w:rFonts w:hint="eastAsia"/>
              </w:rPr>
              <w:t>1</w:t>
            </w:r>
          </w:p>
        </w:tc>
        <w:tc>
          <w:tcPr>
            <w:tcW w:w="3995" w:type="dxa"/>
            <w:tcBorders>
              <w:top w:val="single" w:sz="8" w:space="0" w:color="008000"/>
              <w:bottom w:val="single" w:sz="8" w:space="0" w:color="008000"/>
            </w:tcBorders>
          </w:tcPr>
          <w:p w14:paraId="218630F3" w14:textId="7592C2AB" w:rsidR="00D03837" w:rsidRDefault="00D03837" w:rsidP="006E2B9D">
            <w:pPr>
              <w:pStyle w:val="affb"/>
              <w:ind w:firstLineChars="0" w:firstLine="0"/>
            </w:pPr>
            <w:r w:rsidRPr="00D03837">
              <w:t>新最好成绩记录</w:t>
            </w:r>
          </w:p>
        </w:tc>
      </w:tr>
      <w:tr w:rsidR="00D03837" w14:paraId="00C2C2C7" w14:textId="77777777" w:rsidTr="00D03837">
        <w:trPr>
          <w:trHeight w:val="244"/>
          <w:jc w:val="center"/>
        </w:trPr>
        <w:tc>
          <w:tcPr>
            <w:tcW w:w="1276" w:type="dxa"/>
            <w:tcBorders>
              <w:top w:val="single" w:sz="8" w:space="0" w:color="008000"/>
              <w:bottom w:val="single" w:sz="8" w:space="0" w:color="008000"/>
            </w:tcBorders>
          </w:tcPr>
          <w:p w14:paraId="5757B257" w14:textId="6BAAA266" w:rsidR="00D03837" w:rsidRDefault="00D03837" w:rsidP="00D03837">
            <w:pPr>
              <w:pStyle w:val="affb"/>
              <w:ind w:firstLineChars="0" w:firstLine="0"/>
              <w:jc w:val="center"/>
            </w:pPr>
            <w:r w:rsidRPr="00D03837">
              <w:t>SDsel</w:t>
            </w:r>
          </w:p>
        </w:tc>
        <w:tc>
          <w:tcPr>
            <w:tcW w:w="1513" w:type="dxa"/>
            <w:tcBorders>
              <w:top w:val="single" w:sz="8" w:space="0" w:color="008000"/>
              <w:bottom w:val="single" w:sz="8" w:space="0" w:color="008000"/>
            </w:tcBorders>
          </w:tcPr>
          <w:p w14:paraId="5A6194C9" w14:textId="1E64B3CA" w:rsidR="00D03837" w:rsidRDefault="00D03837" w:rsidP="006E2B9D">
            <w:pPr>
              <w:pStyle w:val="affb"/>
              <w:ind w:firstLineChars="0" w:firstLine="0"/>
              <w:jc w:val="center"/>
            </w:pPr>
            <w:r>
              <w:rPr>
                <w:rFonts w:hint="eastAsia"/>
              </w:rPr>
              <w:t>输出</w:t>
            </w:r>
          </w:p>
        </w:tc>
        <w:tc>
          <w:tcPr>
            <w:tcW w:w="860" w:type="dxa"/>
            <w:tcBorders>
              <w:top w:val="single" w:sz="8" w:space="0" w:color="008000"/>
              <w:bottom w:val="single" w:sz="8" w:space="0" w:color="008000"/>
            </w:tcBorders>
          </w:tcPr>
          <w:p w14:paraId="6C95D369" w14:textId="54568A6F" w:rsidR="00D03837" w:rsidRDefault="00D03837" w:rsidP="006E2B9D">
            <w:pPr>
              <w:pStyle w:val="affb"/>
              <w:ind w:firstLineChars="0" w:firstLine="0"/>
              <w:jc w:val="center"/>
              <w:rPr>
                <w:rFonts w:hint="eastAsia"/>
              </w:rPr>
            </w:pPr>
            <w:r>
              <w:rPr>
                <w:rFonts w:hint="eastAsia"/>
              </w:rPr>
              <w:t>1</w:t>
            </w:r>
          </w:p>
        </w:tc>
        <w:tc>
          <w:tcPr>
            <w:tcW w:w="3995" w:type="dxa"/>
            <w:tcBorders>
              <w:top w:val="single" w:sz="8" w:space="0" w:color="008000"/>
              <w:bottom w:val="single" w:sz="8" w:space="0" w:color="008000"/>
            </w:tcBorders>
          </w:tcPr>
          <w:p w14:paraId="4ADC4EAB" w14:textId="7E12C81C" w:rsidR="00D03837" w:rsidRPr="00D03837" w:rsidRDefault="00D03837" w:rsidP="006E2B9D">
            <w:pPr>
              <w:pStyle w:val="affb"/>
              <w:ind w:firstLineChars="0" w:firstLine="0"/>
            </w:pPr>
            <w:r w:rsidRPr="00D03837">
              <w:t>好成绩记录的选择</w:t>
            </w:r>
          </w:p>
        </w:tc>
      </w:tr>
      <w:tr w:rsidR="00D03837" w14:paraId="4F17139F" w14:textId="77777777" w:rsidTr="00D03837">
        <w:trPr>
          <w:trHeight w:val="244"/>
          <w:jc w:val="center"/>
        </w:trPr>
        <w:tc>
          <w:tcPr>
            <w:tcW w:w="1276" w:type="dxa"/>
            <w:tcBorders>
              <w:top w:val="single" w:sz="8" w:space="0" w:color="008000"/>
              <w:bottom w:val="single" w:sz="8" w:space="0" w:color="008000"/>
            </w:tcBorders>
          </w:tcPr>
          <w:p w14:paraId="136A6D7D" w14:textId="4727EE47" w:rsidR="00D03837" w:rsidRDefault="00D03837" w:rsidP="00D03837">
            <w:pPr>
              <w:pStyle w:val="affb"/>
              <w:ind w:firstLineChars="0" w:firstLine="0"/>
              <w:jc w:val="center"/>
            </w:pPr>
            <w:r w:rsidRPr="00D03837">
              <w:t>SDen</w:t>
            </w:r>
          </w:p>
        </w:tc>
        <w:tc>
          <w:tcPr>
            <w:tcW w:w="1513" w:type="dxa"/>
            <w:tcBorders>
              <w:top w:val="single" w:sz="8" w:space="0" w:color="008000"/>
              <w:bottom w:val="single" w:sz="8" w:space="0" w:color="008000"/>
            </w:tcBorders>
          </w:tcPr>
          <w:p w14:paraId="74F70B1B" w14:textId="7FCF50F2" w:rsidR="00D03837" w:rsidRDefault="00D03837" w:rsidP="006E2B9D">
            <w:pPr>
              <w:pStyle w:val="affb"/>
              <w:ind w:firstLineChars="0" w:firstLine="0"/>
              <w:jc w:val="center"/>
            </w:pPr>
            <w:r>
              <w:rPr>
                <w:rFonts w:hint="eastAsia"/>
              </w:rPr>
              <w:t>输出</w:t>
            </w:r>
          </w:p>
        </w:tc>
        <w:tc>
          <w:tcPr>
            <w:tcW w:w="860" w:type="dxa"/>
            <w:tcBorders>
              <w:top w:val="single" w:sz="8" w:space="0" w:color="008000"/>
              <w:bottom w:val="single" w:sz="8" w:space="0" w:color="008000"/>
            </w:tcBorders>
          </w:tcPr>
          <w:p w14:paraId="4471FB93" w14:textId="1709A6C8" w:rsidR="00D03837" w:rsidRDefault="00D03837" w:rsidP="006E2B9D">
            <w:pPr>
              <w:pStyle w:val="affb"/>
              <w:ind w:firstLineChars="0" w:firstLine="0"/>
              <w:jc w:val="center"/>
              <w:rPr>
                <w:rFonts w:hint="eastAsia"/>
              </w:rPr>
            </w:pPr>
            <w:r>
              <w:rPr>
                <w:rFonts w:hint="eastAsia"/>
              </w:rPr>
              <w:t>1</w:t>
            </w:r>
          </w:p>
        </w:tc>
        <w:tc>
          <w:tcPr>
            <w:tcW w:w="3995" w:type="dxa"/>
            <w:tcBorders>
              <w:top w:val="single" w:sz="8" w:space="0" w:color="008000"/>
              <w:bottom w:val="single" w:sz="8" w:space="0" w:color="008000"/>
            </w:tcBorders>
          </w:tcPr>
          <w:p w14:paraId="63CD1E7A" w14:textId="078E9D37" w:rsidR="00D03837" w:rsidRPr="00D03837" w:rsidRDefault="00D03837" w:rsidP="006E2B9D">
            <w:pPr>
              <w:pStyle w:val="affb"/>
              <w:ind w:firstLineChars="0" w:firstLine="0"/>
            </w:pPr>
            <w:r w:rsidRPr="00D03837">
              <w:t>保存成绩记录的寄存器使能</w:t>
            </w:r>
          </w:p>
        </w:tc>
      </w:tr>
      <w:tr w:rsidR="00D03837" w14:paraId="3FF8E578" w14:textId="77777777" w:rsidTr="00D03837">
        <w:trPr>
          <w:trHeight w:val="244"/>
          <w:jc w:val="center"/>
        </w:trPr>
        <w:tc>
          <w:tcPr>
            <w:tcW w:w="1276" w:type="dxa"/>
            <w:tcBorders>
              <w:top w:val="single" w:sz="8" w:space="0" w:color="008000"/>
              <w:bottom w:val="single" w:sz="8" w:space="0" w:color="008000"/>
            </w:tcBorders>
          </w:tcPr>
          <w:p w14:paraId="0115DD70" w14:textId="75923821" w:rsidR="00D03837" w:rsidRDefault="00D03837" w:rsidP="00D03837">
            <w:pPr>
              <w:pStyle w:val="affb"/>
              <w:ind w:firstLineChars="0" w:firstLine="0"/>
              <w:jc w:val="center"/>
            </w:pPr>
            <w:r w:rsidRPr="00D03837">
              <w:t>DPsel</w:t>
            </w:r>
          </w:p>
        </w:tc>
        <w:tc>
          <w:tcPr>
            <w:tcW w:w="1513" w:type="dxa"/>
            <w:tcBorders>
              <w:top w:val="single" w:sz="8" w:space="0" w:color="008000"/>
              <w:bottom w:val="single" w:sz="8" w:space="0" w:color="008000"/>
            </w:tcBorders>
          </w:tcPr>
          <w:p w14:paraId="3EDCC0AB" w14:textId="039556C7" w:rsidR="00D03837" w:rsidRDefault="00D03837" w:rsidP="006E2B9D">
            <w:pPr>
              <w:pStyle w:val="affb"/>
              <w:ind w:firstLineChars="0" w:firstLine="0"/>
              <w:jc w:val="center"/>
            </w:pPr>
            <w:r>
              <w:rPr>
                <w:rFonts w:hint="eastAsia"/>
              </w:rPr>
              <w:t>输出</w:t>
            </w:r>
          </w:p>
        </w:tc>
        <w:tc>
          <w:tcPr>
            <w:tcW w:w="860" w:type="dxa"/>
            <w:tcBorders>
              <w:top w:val="single" w:sz="8" w:space="0" w:color="008000"/>
              <w:bottom w:val="single" w:sz="8" w:space="0" w:color="008000"/>
            </w:tcBorders>
          </w:tcPr>
          <w:p w14:paraId="35D835B1" w14:textId="6850140E" w:rsidR="00D03837" w:rsidRDefault="00D03837" w:rsidP="006E2B9D">
            <w:pPr>
              <w:pStyle w:val="affb"/>
              <w:ind w:firstLineChars="0" w:firstLine="0"/>
              <w:jc w:val="center"/>
              <w:rPr>
                <w:rFonts w:hint="eastAsia"/>
              </w:rPr>
            </w:pPr>
            <w:r>
              <w:rPr>
                <w:rFonts w:hint="eastAsia"/>
              </w:rPr>
              <w:t>1</w:t>
            </w:r>
          </w:p>
        </w:tc>
        <w:tc>
          <w:tcPr>
            <w:tcW w:w="3995" w:type="dxa"/>
            <w:tcBorders>
              <w:top w:val="single" w:sz="8" w:space="0" w:color="008000"/>
              <w:bottom w:val="single" w:sz="8" w:space="0" w:color="008000"/>
            </w:tcBorders>
          </w:tcPr>
          <w:p w14:paraId="429096E0" w14:textId="48E00C8A" w:rsidR="00D03837" w:rsidRPr="00D03837" w:rsidRDefault="00D03837" w:rsidP="006E2B9D">
            <w:pPr>
              <w:pStyle w:val="affb"/>
              <w:ind w:firstLineChars="0" w:firstLine="0"/>
            </w:pPr>
            <w:r w:rsidRPr="00D03837">
              <w:t>显示成绩记录的选择</w:t>
            </w:r>
          </w:p>
        </w:tc>
      </w:tr>
      <w:tr w:rsidR="00D03837" w14:paraId="61CFECC2" w14:textId="77777777" w:rsidTr="00D03837">
        <w:trPr>
          <w:trHeight w:val="244"/>
          <w:jc w:val="center"/>
        </w:trPr>
        <w:tc>
          <w:tcPr>
            <w:tcW w:w="1276" w:type="dxa"/>
            <w:tcBorders>
              <w:top w:val="single" w:sz="8" w:space="0" w:color="008000"/>
              <w:bottom w:val="single" w:sz="8" w:space="0" w:color="008000"/>
            </w:tcBorders>
          </w:tcPr>
          <w:p w14:paraId="38792F9A" w14:textId="769ABA9D" w:rsidR="00D03837" w:rsidRDefault="00D03837" w:rsidP="00D03837">
            <w:pPr>
              <w:pStyle w:val="affb"/>
              <w:ind w:firstLineChars="0" w:firstLine="0"/>
              <w:jc w:val="center"/>
            </w:pPr>
            <w:r w:rsidRPr="00D03837">
              <w:t>TMen</w:t>
            </w:r>
          </w:p>
        </w:tc>
        <w:tc>
          <w:tcPr>
            <w:tcW w:w="1513" w:type="dxa"/>
            <w:tcBorders>
              <w:top w:val="single" w:sz="8" w:space="0" w:color="008000"/>
              <w:bottom w:val="single" w:sz="8" w:space="0" w:color="008000"/>
            </w:tcBorders>
          </w:tcPr>
          <w:p w14:paraId="1C23F6E5" w14:textId="532B5C51" w:rsidR="00D03837" w:rsidRDefault="00D03837" w:rsidP="006E2B9D">
            <w:pPr>
              <w:pStyle w:val="affb"/>
              <w:ind w:firstLineChars="0" w:firstLine="0"/>
              <w:jc w:val="center"/>
            </w:pPr>
            <w:r>
              <w:rPr>
                <w:rFonts w:hint="eastAsia"/>
              </w:rPr>
              <w:t>输出</w:t>
            </w:r>
          </w:p>
        </w:tc>
        <w:tc>
          <w:tcPr>
            <w:tcW w:w="860" w:type="dxa"/>
            <w:tcBorders>
              <w:top w:val="single" w:sz="8" w:space="0" w:color="008000"/>
              <w:bottom w:val="single" w:sz="8" w:space="0" w:color="008000"/>
            </w:tcBorders>
          </w:tcPr>
          <w:p w14:paraId="2AC381C4" w14:textId="631E4F46" w:rsidR="00D03837" w:rsidRDefault="00D03837" w:rsidP="006E2B9D">
            <w:pPr>
              <w:pStyle w:val="affb"/>
              <w:ind w:firstLineChars="0" w:firstLine="0"/>
              <w:jc w:val="center"/>
              <w:rPr>
                <w:rFonts w:hint="eastAsia"/>
              </w:rPr>
            </w:pPr>
            <w:r>
              <w:rPr>
                <w:rFonts w:hint="eastAsia"/>
              </w:rPr>
              <w:t>1</w:t>
            </w:r>
          </w:p>
        </w:tc>
        <w:tc>
          <w:tcPr>
            <w:tcW w:w="3995" w:type="dxa"/>
            <w:tcBorders>
              <w:top w:val="single" w:sz="8" w:space="0" w:color="008000"/>
              <w:bottom w:val="single" w:sz="8" w:space="0" w:color="008000"/>
            </w:tcBorders>
          </w:tcPr>
          <w:p w14:paraId="2955F620" w14:textId="5211BEA5" w:rsidR="00D03837" w:rsidRPr="00D03837" w:rsidRDefault="00D03837" w:rsidP="006E2B9D">
            <w:pPr>
              <w:pStyle w:val="affb"/>
              <w:ind w:firstLineChars="0" w:firstLine="0"/>
            </w:pPr>
            <w:r w:rsidRPr="00D03837">
              <w:t>码表计时器使能</w:t>
            </w:r>
          </w:p>
        </w:tc>
      </w:tr>
      <w:tr w:rsidR="00D03837" w14:paraId="25F55C30" w14:textId="77777777" w:rsidTr="00D03837">
        <w:trPr>
          <w:trHeight w:val="244"/>
          <w:jc w:val="center"/>
        </w:trPr>
        <w:tc>
          <w:tcPr>
            <w:tcW w:w="1276" w:type="dxa"/>
            <w:tcBorders>
              <w:top w:val="single" w:sz="8" w:space="0" w:color="008000"/>
              <w:bottom w:val="single" w:sz="8" w:space="0" w:color="008000"/>
            </w:tcBorders>
          </w:tcPr>
          <w:p w14:paraId="100C99A3" w14:textId="38B833DC" w:rsidR="00D03837" w:rsidRDefault="00D03837" w:rsidP="00D03837">
            <w:pPr>
              <w:pStyle w:val="affb"/>
              <w:ind w:firstLineChars="0" w:firstLine="0"/>
              <w:jc w:val="center"/>
            </w:pPr>
            <w:r w:rsidRPr="00D03837">
              <w:t>TMreset</w:t>
            </w:r>
          </w:p>
        </w:tc>
        <w:tc>
          <w:tcPr>
            <w:tcW w:w="1513" w:type="dxa"/>
            <w:tcBorders>
              <w:top w:val="single" w:sz="8" w:space="0" w:color="008000"/>
              <w:bottom w:val="single" w:sz="8" w:space="0" w:color="008000"/>
            </w:tcBorders>
          </w:tcPr>
          <w:p w14:paraId="4E6EAE59" w14:textId="53D30779" w:rsidR="00D03837" w:rsidRDefault="00D03837" w:rsidP="006E2B9D">
            <w:pPr>
              <w:pStyle w:val="affb"/>
              <w:ind w:firstLineChars="0" w:firstLine="0"/>
              <w:jc w:val="center"/>
            </w:pPr>
            <w:r>
              <w:rPr>
                <w:rFonts w:hint="eastAsia"/>
              </w:rPr>
              <w:t>输出</w:t>
            </w:r>
          </w:p>
        </w:tc>
        <w:tc>
          <w:tcPr>
            <w:tcW w:w="860" w:type="dxa"/>
            <w:tcBorders>
              <w:top w:val="single" w:sz="8" w:space="0" w:color="008000"/>
              <w:bottom w:val="single" w:sz="8" w:space="0" w:color="008000"/>
            </w:tcBorders>
          </w:tcPr>
          <w:p w14:paraId="072365A6" w14:textId="1CD429BE" w:rsidR="00D03837" w:rsidRDefault="00D03837" w:rsidP="006E2B9D">
            <w:pPr>
              <w:pStyle w:val="affb"/>
              <w:ind w:firstLineChars="0" w:firstLine="0"/>
              <w:jc w:val="center"/>
              <w:rPr>
                <w:rFonts w:hint="eastAsia"/>
              </w:rPr>
            </w:pPr>
            <w:r>
              <w:rPr>
                <w:rFonts w:hint="eastAsia"/>
              </w:rPr>
              <w:t>1</w:t>
            </w:r>
          </w:p>
        </w:tc>
        <w:tc>
          <w:tcPr>
            <w:tcW w:w="3995" w:type="dxa"/>
            <w:tcBorders>
              <w:top w:val="single" w:sz="8" w:space="0" w:color="008000"/>
              <w:bottom w:val="single" w:sz="8" w:space="0" w:color="008000"/>
            </w:tcBorders>
          </w:tcPr>
          <w:p w14:paraId="73FF588F" w14:textId="096439BE" w:rsidR="00D03837" w:rsidRPr="00D03837" w:rsidRDefault="00D03837" w:rsidP="006E2B9D">
            <w:pPr>
              <w:pStyle w:val="affb"/>
              <w:ind w:firstLineChars="0" w:firstLine="0"/>
            </w:pPr>
            <w:r w:rsidRPr="00D03837">
              <w:t>码表计时器复位</w:t>
            </w:r>
          </w:p>
        </w:tc>
      </w:tr>
    </w:tbl>
    <w:p w14:paraId="3BF21C82" w14:textId="4A90EEB8" w:rsidR="00416778" w:rsidRDefault="00351FC6" w:rsidP="00D03837">
      <w:pPr>
        <w:pStyle w:val="a3"/>
        <w:ind w:firstLineChars="0" w:firstLine="0"/>
        <w:rPr>
          <w:rFonts w:hint="eastAsia"/>
        </w:rPr>
      </w:pPr>
      <w:r>
        <w:rPr>
          <w:noProof/>
        </w:rPr>
        <mc:AlternateContent>
          <mc:Choice Requires="wps">
            <w:drawing>
              <wp:anchor distT="0" distB="0" distL="114300" distR="114300" simplePos="0" relativeHeight="251718656" behindDoc="0" locked="0" layoutInCell="1" allowOverlap="1" wp14:anchorId="3522E36F" wp14:editId="62AC3242">
                <wp:simplePos x="0" y="0"/>
                <wp:positionH relativeFrom="column">
                  <wp:posOffset>0</wp:posOffset>
                </wp:positionH>
                <wp:positionV relativeFrom="paragraph">
                  <wp:posOffset>4723130</wp:posOffset>
                </wp:positionV>
                <wp:extent cx="5688965" cy="635"/>
                <wp:effectExtent l="0" t="0" r="0" b="0"/>
                <wp:wrapTopAndBottom/>
                <wp:docPr id="793570020" name="文本框 1"/>
                <wp:cNvGraphicFramePr/>
                <a:graphic xmlns:a="http://schemas.openxmlformats.org/drawingml/2006/main">
                  <a:graphicData uri="http://schemas.microsoft.com/office/word/2010/wordprocessingShape">
                    <wps:wsp>
                      <wps:cNvSpPr txBox="1"/>
                      <wps:spPr>
                        <a:xfrm>
                          <a:off x="0" y="0"/>
                          <a:ext cx="5688965" cy="635"/>
                        </a:xfrm>
                        <a:prstGeom prst="rect">
                          <a:avLst/>
                        </a:prstGeom>
                        <a:solidFill>
                          <a:prstClr val="white"/>
                        </a:solidFill>
                        <a:ln>
                          <a:noFill/>
                        </a:ln>
                      </wps:spPr>
                      <wps:txbx>
                        <w:txbxContent>
                          <w:p w14:paraId="67578C4C" w14:textId="77EB9A18" w:rsidR="00351FC6" w:rsidRPr="00FF7F13" w:rsidRDefault="00351FC6" w:rsidP="00351FC6">
                            <w:pPr>
                              <w:pStyle w:val="a8"/>
                              <w:rPr>
                                <w:rFonts w:ascii="Times New Roman" w:eastAsia="宋体" w:hAnsi="Times New Roman" w:cs="Times New Roman"/>
                                <w:noProof/>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图片 \* ARABIC \s 1 </w:instrText>
                            </w:r>
                            <w:r>
                              <w:rPr>
                                <w:rFonts w:hint="eastAsia"/>
                              </w:rPr>
                              <w:fldChar w:fldCharType="separate"/>
                            </w:r>
                            <w:r>
                              <w:rPr>
                                <w:rFonts w:hint="eastAsia"/>
                                <w:noProof/>
                              </w:rPr>
                              <w:t>1</w:t>
                            </w:r>
                            <w:r w:rsidR="00602871">
                              <w:rPr>
                                <w:rFonts w:hint="eastAsia"/>
                                <w:noProof/>
                              </w:rPr>
                              <w:t>6</w:t>
                            </w:r>
                            <w:r>
                              <w:rPr>
                                <w:rFonts w:hint="eastAsia"/>
                              </w:rPr>
                              <w:fldChar w:fldCharType="end"/>
                            </w:r>
                            <w:r>
                              <w:rPr>
                                <w:rFonts w:hint="eastAsia"/>
                              </w:rPr>
                              <w:t>码表控制器状态转换表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22E36F" id="_x0000_s1042" type="#_x0000_t202" style="position:absolute;left:0;text-align:left;margin-left:0;margin-top:371.9pt;width:447.9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" stroked="f">
                <v:textbox style="mso-fit-shape-to-text:t" inset="0,0,0,0">
                  <w:txbxContent>
                    <w:p w14:paraId="67578C4C" w14:textId="77EB9A18" w:rsidR="00351FC6" w:rsidRPr="00FF7F13" w:rsidRDefault="00351FC6" w:rsidP="00351FC6">
                      <w:pPr>
                        <w:pStyle w:val="a8"/>
                        <w:rPr>
                          <w:rFonts w:ascii="Times New Roman" w:eastAsia="宋体" w:hAnsi="Times New Roman" w:cs="Times New Roman"/>
                          <w:noProof/>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图片 \* ARABIC \s 1 </w:instrText>
                      </w:r>
                      <w:r>
                        <w:rPr>
                          <w:rFonts w:hint="eastAsia"/>
                        </w:rPr>
                        <w:fldChar w:fldCharType="separate"/>
                      </w:r>
                      <w:r>
                        <w:rPr>
                          <w:rFonts w:hint="eastAsia"/>
                          <w:noProof/>
                        </w:rPr>
                        <w:t>1</w:t>
                      </w:r>
                      <w:r w:rsidR="00602871">
                        <w:rPr>
                          <w:rFonts w:hint="eastAsia"/>
                          <w:noProof/>
                        </w:rPr>
                        <w:t>6</w:t>
                      </w:r>
                      <w:r>
                        <w:rPr>
                          <w:rFonts w:hint="eastAsia"/>
                        </w:rPr>
                        <w:fldChar w:fldCharType="end"/>
                      </w:r>
                      <w:r>
                        <w:rPr>
                          <w:rFonts w:hint="eastAsia"/>
                        </w:rPr>
                        <w:t>码表控制器状态转换表</w:t>
                      </w:r>
                    </w:p>
                  </w:txbxContent>
                </v:textbox>
                <w10:wrap type="topAndBottom"/>
              </v:shape>
            </w:pict>
          </mc:Fallback>
        </mc:AlternateContent>
      </w:r>
      <w:r>
        <w:rPr>
          <w:noProof/>
        </w:rPr>
        <w:drawing>
          <wp:anchor distT="0" distB="0" distL="114300" distR="114300" simplePos="0" relativeHeight="251716608" behindDoc="0" locked="0" layoutInCell="1" allowOverlap="1" wp14:anchorId="33270BEA" wp14:editId="3BD06C7B">
            <wp:simplePos x="0" y="0"/>
            <wp:positionH relativeFrom="margin">
              <wp:align>left</wp:align>
            </wp:positionH>
            <wp:positionV relativeFrom="paragraph">
              <wp:posOffset>1735720</wp:posOffset>
            </wp:positionV>
            <wp:extent cx="5688965" cy="2967990"/>
            <wp:effectExtent l="0" t="0" r="6985" b="3810"/>
            <wp:wrapTopAndBottom/>
            <wp:docPr id="50791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1880"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88965" cy="2967990"/>
                    </a:xfrm>
                    <a:prstGeom prst="rect">
                      <a:avLst/>
                    </a:prstGeom>
                  </pic:spPr>
                </pic:pic>
              </a:graphicData>
            </a:graphic>
            <wp14:sizeRelH relativeFrom="page">
              <wp14:pctWidth>0</wp14:pctWidth>
            </wp14:sizeRelH>
            <wp14:sizeRelV relativeFrom="page">
              <wp14:pctHeight>0</wp14:pctHeight>
            </wp14:sizeRelV>
          </wp:anchor>
        </w:drawing>
      </w:r>
      <w:r w:rsidR="00D03837">
        <w:tab/>
      </w:r>
      <w:r w:rsidR="00D03837">
        <w:rPr>
          <w:rFonts w:hint="eastAsia"/>
        </w:rPr>
        <w:t>综合上表以及我们在第一部分的状态机示意图，我们构建相关的</w:t>
      </w:r>
      <w:r>
        <w:rPr>
          <w:rFonts w:hint="eastAsia"/>
        </w:rPr>
        <w:t>表格来表示状态的转换：清零只有接收到</w:t>
      </w:r>
      <w:r>
        <w:rPr>
          <w:rFonts w:hint="eastAsia"/>
        </w:rPr>
        <w:t>start</w:t>
      </w:r>
      <w:r>
        <w:rPr>
          <w:rFonts w:hint="eastAsia"/>
        </w:rPr>
        <w:t>才转移到计时状态，否则一直保持清零；计时只有接收到</w:t>
      </w:r>
      <w:r>
        <w:rPr>
          <w:rFonts w:hint="eastAsia"/>
        </w:rPr>
        <w:t>stop</w:t>
      </w:r>
      <w:r>
        <w:rPr>
          <w:rFonts w:hint="eastAsia"/>
        </w:rPr>
        <w:t>才停止，否则保持计时；停止状态重新输入</w:t>
      </w:r>
      <w:r>
        <w:rPr>
          <w:rFonts w:hint="eastAsia"/>
        </w:rPr>
        <w:t>start</w:t>
      </w:r>
      <w:r>
        <w:rPr>
          <w:rFonts w:hint="eastAsia"/>
        </w:rPr>
        <w:t>时回到清零状态，输入</w:t>
      </w:r>
      <w:r>
        <w:rPr>
          <w:rFonts w:hint="eastAsia"/>
        </w:rPr>
        <w:t>store</w:t>
      </w:r>
      <w:r>
        <w:rPr>
          <w:rFonts w:hint="eastAsia"/>
        </w:rPr>
        <w:t>判断</w:t>
      </w:r>
      <w:r>
        <w:rPr>
          <w:rFonts w:hint="eastAsia"/>
        </w:rPr>
        <w:t>NewRecord</w:t>
      </w:r>
      <w:r>
        <w:rPr>
          <w:rFonts w:hint="eastAsia"/>
        </w:rPr>
        <w:t>，如果为真跳转存储之后直接转移到查看状态，为否直接跳转查看，没有输入保持停止状态；所有状态在输入</w:t>
      </w:r>
      <w:r>
        <w:rPr>
          <w:rFonts w:hint="eastAsia"/>
        </w:rPr>
        <w:t>reset</w:t>
      </w:r>
      <w:r>
        <w:rPr>
          <w:rFonts w:hint="eastAsia"/>
        </w:rPr>
        <w:t>时都需要直接到复位状态；复位状态直接跳转清零。</w:t>
      </w:r>
    </w:p>
    <w:p w14:paraId="7AB57A24" w14:textId="22432C90" w:rsidR="00D03837" w:rsidRDefault="00351FC6" w:rsidP="00351FC6">
      <w:pPr>
        <w:pStyle w:val="a3"/>
        <w:ind w:firstLineChars="0" w:firstLine="0"/>
        <w:rPr>
          <w:rFonts w:hint="eastAsia"/>
        </w:rPr>
      </w:pPr>
      <w:r>
        <w:lastRenderedPageBreak/>
        <w:tab/>
      </w:r>
      <w:r>
        <w:rPr>
          <w:rFonts w:hint="eastAsia"/>
        </w:rPr>
        <w:t>综合</w:t>
      </w:r>
      <w:r>
        <w:rPr>
          <w:rFonts w:hint="eastAsia"/>
        </w:rPr>
        <w:t>信号功能</w:t>
      </w:r>
      <w:r>
        <w:rPr>
          <w:rFonts w:hint="eastAsia"/>
        </w:rPr>
        <w:t>表以及</w:t>
      </w:r>
      <w:r>
        <w:rPr>
          <w:rFonts w:hint="eastAsia"/>
        </w:rPr>
        <w:t>码表总体结构图，我们设计输出函数真值表：清零状态向寄存器</w:t>
      </w:r>
      <w:r w:rsidR="00602871">
        <w:rPr>
          <w:rFonts w:hint="eastAsia"/>
        </w:rPr>
        <w:t>输入默认的</w:t>
      </w:r>
      <w:r w:rsidR="00602871">
        <w:rPr>
          <w:rFonts w:hint="eastAsia"/>
        </w:rPr>
        <w:t>99.99</w:t>
      </w:r>
      <w:r w:rsidR="00602871">
        <w:rPr>
          <w:rFonts w:hint="eastAsia"/>
        </w:rPr>
        <w:t>，需要开启计时器清零信号，寄存器写信号，不开启选择信号，开启显示计时器信息选择信号；清零状态需要持续显示计时器信息，同时保持计时器清零信号；计时状态显示计时器信息，同时打开计时器使能信号，关闭清零信号；停止状态只需要显示计时器信息，关闭计时器使能信号停止计时；保存状态需要开启寄存器写信号，并且选择写入计时器信息的那一路信息——开启</w:t>
      </w:r>
      <w:r w:rsidR="00602871">
        <w:rPr>
          <w:rFonts w:hint="eastAsia"/>
        </w:rPr>
        <w:t>Sdsel</w:t>
      </w:r>
      <w:r w:rsidR="00602871">
        <w:rPr>
          <w:rFonts w:hint="eastAsia"/>
        </w:rPr>
        <w:t>；查看状态需要查看寄存器当前信息，所以关闭计时器信息选择信号</w:t>
      </w:r>
      <w:r w:rsidR="00602871">
        <w:rPr>
          <w:rFonts w:hint="eastAsia"/>
        </w:rPr>
        <w:t>Dpsel</w:t>
      </w:r>
      <w:r w:rsidR="00602871">
        <w:rPr>
          <w:rFonts w:hint="eastAsia"/>
        </w:rPr>
        <w:t>。</w:t>
      </w:r>
    </w:p>
    <w:p w14:paraId="64802705" w14:textId="4CB22A61" w:rsidR="003169CE" w:rsidRDefault="00351FC6" w:rsidP="00602871">
      <w:pPr>
        <w:pStyle w:val="a3"/>
        <w:ind w:firstLineChars="0" w:firstLine="0"/>
        <w:rPr>
          <w:noProof/>
        </w:rPr>
      </w:pPr>
      <w:r>
        <w:rPr>
          <w:noProof/>
        </w:rPr>
        <mc:AlternateContent>
          <mc:Choice Requires="wps">
            <w:drawing>
              <wp:anchor distT="0" distB="0" distL="114300" distR="114300" simplePos="0" relativeHeight="251721728" behindDoc="0" locked="0" layoutInCell="1" allowOverlap="1" wp14:anchorId="4E26F4CD" wp14:editId="3BAA73A4">
                <wp:simplePos x="0" y="0"/>
                <wp:positionH relativeFrom="column">
                  <wp:posOffset>-3175</wp:posOffset>
                </wp:positionH>
                <wp:positionV relativeFrom="paragraph">
                  <wp:posOffset>1780540</wp:posOffset>
                </wp:positionV>
                <wp:extent cx="5688965" cy="635"/>
                <wp:effectExtent l="0" t="0" r="0" b="0"/>
                <wp:wrapTopAndBottom/>
                <wp:docPr id="1221886495" name="文本框 1"/>
                <wp:cNvGraphicFramePr/>
                <a:graphic xmlns:a="http://schemas.openxmlformats.org/drawingml/2006/main">
                  <a:graphicData uri="http://schemas.microsoft.com/office/word/2010/wordprocessingShape">
                    <wps:wsp>
                      <wps:cNvSpPr txBox="1"/>
                      <wps:spPr>
                        <a:xfrm>
                          <a:off x="0" y="0"/>
                          <a:ext cx="5688965" cy="635"/>
                        </a:xfrm>
                        <a:prstGeom prst="rect">
                          <a:avLst/>
                        </a:prstGeom>
                        <a:solidFill>
                          <a:prstClr val="white"/>
                        </a:solidFill>
                        <a:ln>
                          <a:noFill/>
                        </a:ln>
                      </wps:spPr>
                      <wps:txbx>
                        <w:txbxContent>
                          <w:p w14:paraId="09B09985" w14:textId="670D7F1D" w:rsidR="00351FC6" w:rsidRPr="00475C0E" w:rsidRDefault="00351FC6" w:rsidP="00351FC6">
                            <w:pPr>
                              <w:pStyle w:val="a8"/>
                              <w:rPr>
                                <w:rFonts w:ascii="Times New Roman" w:eastAsia="宋体" w:hAnsi="Times New Roman" w:cs="Times New Roman"/>
                                <w:noProof/>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图片 \* ARABIC \s 1 </w:instrText>
                            </w:r>
                            <w:r>
                              <w:rPr>
                                <w:rFonts w:hint="eastAsia"/>
                              </w:rPr>
                              <w:fldChar w:fldCharType="separate"/>
                            </w:r>
                            <w:r>
                              <w:rPr>
                                <w:rFonts w:hint="eastAsia"/>
                                <w:noProof/>
                              </w:rPr>
                              <w:t>1</w:t>
                            </w:r>
                            <w:r w:rsidR="00602871">
                              <w:rPr>
                                <w:rFonts w:hint="eastAsia"/>
                                <w:noProof/>
                              </w:rPr>
                              <w:t>7</w:t>
                            </w:r>
                            <w:r>
                              <w:rPr>
                                <w:rFonts w:hint="eastAsia"/>
                              </w:rPr>
                              <w:fldChar w:fldCharType="end"/>
                            </w:r>
                            <w:r>
                              <w:rPr>
                                <w:rFonts w:hint="eastAsia"/>
                              </w:rPr>
                              <w:t xml:space="preserve"> 码表控制器输出函数真值表</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26F4CD" id="_x0000_s1043" type="#_x0000_t202" style="position:absolute;left:0;text-align:left;margin-left:-.25pt;margin-top:140.2pt;width:447.9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" stroked="f">
                <v:textbox style="mso-fit-shape-to-text:t" inset="0,0,0,0">
                  <w:txbxContent>
                    <w:p w14:paraId="09B09985" w14:textId="670D7F1D" w:rsidR="00351FC6" w:rsidRPr="00475C0E" w:rsidRDefault="00351FC6" w:rsidP="00351FC6">
                      <w:pPr>
                        <w:pStyle w:val="a8"/>
                        <w:rPr>
                          <w:rFonts w:ascii="Times New Roman" w:eastAsia="宋体" w:hAnsi="Times New Roman" w:cs="Times New Roman"/>
                          <w:noProof/>
                          <w:sz w:val="24"/>
                        </w:rPr>
                      </w:pPr>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图片 \* ARABIC \s 1 </w:instrText>
                      </w:r>
                      <w:r>
                        <w:rPr>
                          <w:rFonts w:hint="eastAsia"/>
                        </w:rPr>
                        <w:fldChar w:fldCharType="separate"/>
                      </w:r>
                      <w:r>
                        <w:rPr>
                          <w:rFonts w:hint="eastAsia"/>
                          <w:noProof/>
                        </w:rPr>
                        <w:t>1</w:t>
                      </w:r>
                      <w:r w:rsidR="00602871">
                        <w:rPr>
                          <w:rFonts w:hint="eastAsia"/>
                          <w:noProof/>
                        </w:rPr>
                        <w:t>7</w:t>
                      </w:r>
                      <w:r>
                        <w:rPr>
                          <w:rFonts w:hint="eastAsia"/>
                        </w:rPr>
                        <w:fldChar w:fldCharType="end"/>
                      </w:r>
                      <w:r>
                        <w:rPr>
                          <w:rFonts w:hint="eastAsia"/>
                        </w:rPr>
                        <w:t xml:space="preserve"> 码表控制器输出函数真值表</w:t>
                      </w:r>
                    </w:p>
                  </w:txbxContent>
                </v:textbox>
                <w10:wrap type="topAndBottom"/>
              </v:shape>
            </w:pict>
          </mc:Fallback>
        </mc:AlternateContent>
      </w:r>
      <w:r>
        <w:rPr>
          <w:noProof/>
        </w:rPr>
        <w:drawing>
          <wp:anchor distT="0" distB="0" distL="114300" distR="114300" simplePos="0" relativeHeight="251719680" behindDoc="0" locked="0" layoutInCell="1" allowOverlap="1" wp14:anchorId="2EF522A5" wp14:editId="3BD6608F">
            <wp:simplePos x="0" y="0"/>
            <wp:positionH relativeFrom="column">
              <wp:posOffset>-3194</wp:posOffset>
            </wp:positionH>
            <wp:positionV relativeFrom="paragraph">
              <wp:posOffset>25836</wp:posOffset>
            </wp:positionV>
            <wp:extent cx="5688965" cy="1697990"/>
            <wp:effectExtent l="0" t="0" r="6985" b="0"/>
            <wp:wrapTopAndBottom/>
            <wp:docPr id="1656447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47208" name=""/>
                    <pic:cNvPicPr/>
                  </pic:nvPicPr>
                  <pic:blipFill>
                    <a:blip r:embed="rId46">
                      <a:extLst>
                        <a:ext uri="{28A0092B-C50C-407E-A947-70E740481C1C}">
                          <a14:useLocalDpi xmlns:a14="http://schemas.microsoft.com/office/drawing/2010/main" val="0"/>
                        </a:ext>
                      </a:extLst>
                    </a:blip>
                    <a:stretch>
                      <a:fillRect/>
                    </a:stretch>
                  </pic:blipFill>
                  <pic:spPr>
                    <a:xfrm>
                      <a:off x="0" y="0"/>
                      <a:ext cx="5688965" cy="1697990"/>
                    </a:xfrm>
                    <a:prstGeom prst="rect">
                      <a:avLst/>
                    </a:prstGeom>
                  </pic:spPr>
                </pic:pic>
              </a:graphicData>
            </a:graphic>
            <wp14:sizeRelH relativeFrom="page">
              <wp14:pctWidth>0</wp14:pctWidth>
            </wp14:sizeRelH>
            <wp14:sizeRelV relativeFrom="page">
              <wp14:pctHeight>0</wp14:pctHeight>
            </wp14:sizeRelV>
          </wp:anchor>
        </w:drawing>
      </w:r>
      <w:r w:rsidR="00CF0008">
        <w:rPr>
          <w:noProof/>
        </w:rPr>
        <w:tab/>
      </w:r>
      <w:r w:rsidR="00CF0008">
        <w:rPr>
          <w:rFonts w:hint="eastAsia"/>
          <w:noProof/>
        </w:rPr>
        <w:t>下附上面的具体表达式以供参考：</w:t>
      </w:r>
    </w:p>
    <w:p w14:paraId="5A3DF4BA" w14:textId="0606189E" w:rsidR="00CF0008" w:rsidRDefault="00CF0008" w:rsidP="00CF0008">
      <w:pPr>
        <w:widowControl/>
        <w:rPr>
          <w:rFonts w:ascii="宋体" w:hAnsi="宋体" w:cs="宋体"/>
          <w:b/>
          <w:bCs/>
          <w:color w:val="000000"/>
          <w:kern w:val="0"/>
          <w:sz w:val="22"/>
          <w:szCs w:val="22"/>
        </w:rPr>
      </w:pPr>
      <w:r>
        <w:rPr>
          <w:noProof/>
        </w:rPr>
        <w:tab/>
      </w:r>
      <w:r w:rsidRPr="00CF0008">
        <w:rPr>
          <w:rFonts w:ascii="宋体" w:hAnsi="宋体" w:cs="宋体" w:hint="eastAsia"/>
          <w:b/>
          <w:bCs/>
          <w:color w:val="000000"/>
          <w:kern w:val="0"/>
          <w:sz w:val="22"/>
          <w:szCs w:val="22"/>
        </w:rPr>
        <w:t>N2=</w:t>
      </w:r>
      <w:r w:rsidRPr="00CF0008">
        <w:rPr>
          <w:rFonts w:ascii="宋体" w:hAnsi="宋体" w:cs="宋体"/>
          <w:b/>
          <w:bCs/>
          <w:color w:val="000000"/>
          <w:kern w:val="0"/>
          <w:sz w:val="22"/>
          <w:szCs w:val="22"/>
        </w:rPr>
        <w:t>~S3&amp;~S2&amp;S1&amp;S0&amp;store&amp;~NewRecord+~S3&amp;~S2&amp;S1&amp;S0&amp;store&amp;NewRecord+~S3&amp;S2&amp;~S1&amp;~S0+~S3&amp;S2&amp;~S1&amp;S0&amp;~start</w:t>
      </w:r>
    </w:p>
    <w:p w14:paraId="7B251BA6" w14:textId="7CD4AF0E" w:rsid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N1=</w:t>
      </w:r>
      <w:r w:rsidRPr="00CF0008">
        <w:rPr>
          <w:rFonts w:ascii="宋体" w:hAnsi="宋体" w:cs="宋体"/>
          <w:b/>
          <w:bCs/>
          <w:color w:val="000000"/>
          <w:kern w:val="0"/>
          <w:sz w:val="22"/>
          <w:szCs w:val="22"/>
        </w:rPr>
        <w:t>~S3&amp;~S2&amp;~S1&amp;S0&amp;start+~S3&amp;~S2&amp;S1&amp;~S0&amp;~stop+~S3&amp;~S2&amp;S1&amp;~S0&amp;stop+~S3&amp;~S2&amp;S1&amp;S0&amp;~start&amp;~store</w:t>
      </w:r>
    </w:p>
    <w:p w14:paraId="134B37AD" w14:textId="5A5AF58B" w:rsid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N0=</w:t>
      </w:r>
      <w:r w:rsidRPr="00CF0008">
        <w:rPr>
          <w:rFonts w:ascii="宋体" w:hAnsi="宋体" w:cs="宋体"/>
          <w:b/>
          <w:bCs/>
          <w:color w:val="000000"/>
          <w:kern w:val="0"/>
          <w:sz w:val="22"/>
          <w:szCs w:val="22"/>
        </w:rPr>
        <w:t>~S3&amp;~S2&amp;~S1&amp;~S0+~S3&amp;~S2&amp;~S1&amp;S0&amp;~start+~S3&amp;~S2&amp;S1&amp;~S0&amp;stop+~S3&amp;~S2&amp;S1&amp;S0&amp;~start&amp;~store+~S3&amp;~S2&amp;S1&amp;S0&amp;start+~S3&amp;~S2&amp;S1&amp;S0&amp;store&amp;~NewRecord+~S3&amp;S2&amp;~S1&amp;~S0+~S3&amp;S2&amp;~S1&amp;S0&amp;~start+~S3&amp;S2&amp;~S1&amp;S0&amp;start</w:t>
      </w:r>
    </w:p>
    <w:p w14:paraId="4FBA4073" w14:textId="37476EB8" w:rsid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SDsel=</w:t>
      </w:r>
      <w:r w:rsidRPr="00CF0008">
        <w:rPr>
          <w:rFonts w:hint="eastAsia"/>
          <w:b/>
          <w:bCs/>
          <w:color w:val="000000"/>
          <w:sz w:val="22"/>
          <w:szCs w:val="22"/>
        </w:rPr>
        <w:t xml:space="preserve"> </w:t>
      </w:r>
      <w:r w:rsidRPr="00CF0008">
        <w:rPr>
          <w:rFonts w:ascii="宋体" w:hAnsi="宋体" w:cs="宋体"/>
          <w:b/>
          <w:bCs/>
          <w:color w:val="000000"/>
          <w:kern w:val="0"/>
          <w:sz w:val="22"/>
          <w:szCs w:val="22"/>
        </w:rPr>
        <w:t>S2&amp;~S1&amp;~S0</w:t>
      </w:r>
    </w:p>
    <w:p w14:paraId="3D1283ED" w14:textId="0A5BF072" w:rsidR="00CF0008" w:rsidRP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SDen=</w:t>
      </w:r>
      <w:r w:rsidRPr="00CF0008">
        <w:rPr>
          <w:rFonts w:hint="eastAsia"/>
          <w:b/>
          <w:bCs/>
          <w:color w:val="000000"/>
          <w:sz w:val="22"/>
          <w:szCs w:val="22"/>
        </w:rPr>
        <w:t xml:space="preserve"> </w:t>
      </w:r>
      <w:r w:rsidRPr="00CF0008">
        <w:rPr>
          <w:rFonts w:ascii="宋体" w:hAnsi="宋体" w:cs="宋体"/>
          <w:b/>
          <w:bCs/>
          <w:color w:val="000000"/>
          <w:kern w:val="0"/>
          <w:sz w:val="22"/>
          <w:szCs w:val="22"/>
        </w:rPr>
        <w:t>~S2&amp;~S1&amp;~S0+S2&amp;~S1&amp;~S0</w:t>
      </w:r>
    </w:p>
    <w:p w14:paraId="0A8ACE24" w14:textId="0A12F274" w:rsidR="00CF0008" w:rsidRP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DPsel=</w:t>
      </w:r>
      <w:r w:rsidRPr="00CF0008">
        <w:rPr>
          <w:rFonts w:hint="eastAsia"/>
          <w:b/>
          <w:bCs/>
          <w:color w:val="000000"/>
          <w:sz w:val="22"/>
          <w:szCs w:val="22"/>
        </w:rPr>
        <w:t xml:space="preserve"> </w:t>
      </w:r>
      <w:r w:rsidRPr="00CF0008">
        <w:rPr>
          <w:rFonts w:ascii="宋体" w:hAnsi="宋体" w:cs="宋体"/>
          <w:b/>
          <w:bCs/>
          <w:color w:val="000000"/>
          <w:kern w:val="0"/>
          <w:sz w:val="22"/>
          <w:szCs w:val="22"/>
        </w:rPr>
        <w:t>~S2&amp;~S1&amp;~S0+~S2&amp;~S1&amp;S0+~S2&amp;S1&amp;~S0+~S2&amp;S1&amp;S0+S2&amp;~S1&amp;~S0</w:t>
      </w:r>
    </w:p>
    <w:p w14:paraId="40603E60" w14:textId="72A55015" w:rsidR="00CF0008" w:rsidRPr="00CF0008" w:rsidRDefault="00CF0008" w:rsidP="00CF0008">
      <w:pPr>
        <w:widowControl/>
        <w:rPr>
          <w:rFonts w:ascii="宋体" w:hAnsi="宋体" w:cs="宋体"/>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TMen=</w:t>
      </w:r>
      <w:r w:rsidRPr="00CF0008">
        <w:rPr>
          <w:rFonts w:hint="eastAsia"/>
          <w:b/>
          <w:bCs/>
          <w:color w:val="000000"/>
          <w:sz w:val="22"/>
          <w:szCs w:val="22"/>
        </w:rPr>
        <w:t xml:space="preserve"> </w:t>
      </w:r>
      <w:r w:rsidRPr="00CF0008">
        <w:rPr>
          <w:rFonts w:ascii="宋体" w:hAnsi="宋体" w:cs="宋体"/>
          <w:b/>
          <w:bCs/>
          <w:color w:val="000000"/>
          <w:kern w:val="0"/>
          <w:sz w:val="22"/>
          <w:szCs w:val="22"/>
        </w:rPr>
        <w:t>~S2&amp;S1&amp;~S0</w:t>
      </w:r>
    </w:p>
    <w:p w14:paraId="7EBCC30C" w14:textId="256BD97B" w:rsidR="00CF0008" w:rsidRPr="00CF0008" w:rsidRDefault="00CF0008" w:rsidP="00CF0008">
      <w:pPr>
        <w:widowControl/>
        <w:rPr>
          <w:rFonts w:ascii="宋体" w:hAnsi="宋体" w:cs="宋体" w:hint="eastAsia"/>
          <w:b/>
          <w:bCs/>
          <w:color w:val="000000"/>
          <w:kern w:val="0"/>
          <w:sz w:val="22"/>
          <w:szCs w:val="22"/>
        </w:rPr>
      </w:pPr>
      <w:r>
        <w:rPr>
          <w:rFonts w:ascii="宋体" w:hAnsi="宋体" w:cs="宋体"/>
          <w:b/>
          <w:bCs/>
          <w:color w:val="000000"/>
          <w:kern w:val="0"/>
          <w:sz w:val="22"/>
          <w:szCs w:val="22"/>
        </w:rPr>
        <w:tab/>
      </w:r>
      <w:r>
        <w:rPr>
          <w:rFonts w:ascii="宋体" w:hAnsi="宋体" w:cs="宋体" w:hint="eastAsia"/>
          <w:b/>
          <w:bCs/>
          <w:color w:val="000000"/>
          <w:kern w:val="0"/>
          <w:sz w:val="22"/>
          <w:szCs w:val="22"/>
        </w:rPr>
        <w:t>TMreset=</w:t>
      </w:r>
      <w:r w:rsidRPr="00CF0008">
        <w:rPr>
          <w:rFonts w:hint="eastAsia"/>
          <w:b/>
          <w:bCs/>
          <w:color w:val="000000"/>
          <w:sz w:val="22"/>
          <w:szCs w:val="22"/>
        </w:rPr>
        <w:t xml:space="preserve"> </w:t>
      </w:r>
      <w:r w:rsidRPr="00CF0008">
        <w:rPr>
          <w:rFonts w:ascii="宋体" w:hAnsi="宋体" w:cs="宋体"/>
          <w:b/>
          <w:bCs/>
          <w:color w:val="000000"/>
          <w:kern w:val="0"/>
          <w:sz w:val="22"/>
          <w:szCs w:val="22"/>
        </w:rPr>
        <w:t>~S2&amp;~S1&amp;~S0+~S2&amp;~S1&amp;S0</w:t>
      </w:r>
    </w:p>
    <w:p w14:paraId="2CB8897A" w14:textId="3D170263" w:rsidR="00602871" w:rsidRDefault="00602871" w:rsidP="00CF0008">
      <w:pPr>
        <w:widowControl/>
        <w:rPr>
          <w:rFonts w:ascii="宋体" w:hAnsi="宋体" w:cs="宋体" w:hint="eastAsia"/>
          <w:b/>
          <w:bCs/>
          <w:color w:val="000000"/>
          <w:kern w:val="0"/>
          <w:sz w:val="22"/>
          <w:szCs w:val="22"/>
        </w:rPr>
      </w:pPr>
    </w:p>
    <w:p w14:paraId="66100567" w14:textId="77777777" w:rsidR="00CF0008" w:rsidRPr="00CF0008" w:rsidRDefault="00CF0008" w:rsidP="00CF0008">
      <w:pPr>
        <w:widowControl/>
        <w:rPr>
          <w:rFonts w:ascii="宋体" w:hAnsi="宋体" w:cs="宋体" w:hint="eastAsia"/>
          <w:b/>
          <w:bCs/>
          <w:color w:val="000000"/>
          <w:kern w:val="0"/>
          <w:sz w:val="22"/>
          <w:szCs w:val="22"/>
        </w:rPr>
      </w:pPr>
    </w:p>
    <w:p w14:paraId="5C3E5077" w14:textId="6FB246B7" w:rsidR="003169CE" w:rsidRDefault="00000000">
      <w:pPr>
        <w:pStyle w:val="2"/>
      </w:pPr>
      <w:bookmarkStart w:id="17" w:name="_Toc106345605"/>
      <w:r>
        <w:rPr>
          <w:rFonts w:hint="eastAsia"/>
        </w:rPr>
        <w:lastRenderedPageBreak/>
        <w:t>实验步骤</w:t>
      </w:r>
      <w:bookmarkEnd w:id="17"/>
    </w:p>
    <w:p w14:paraId="5DA1D193" w14:textId="68B3051D" w:rsidR="003169CE" w:rsidRDefault="00602871">
      <w:pPr>
        <w:pStyle w:val="a3"/>
        <w:numPr>
          <w:ilvl w:val="0"/>
          <w:numId w:val="8"/>
        </w:numPr>
        <w:ind w:firstLineChars="0"/>
      </w:pPr>
      <w:r>
        <w:rPr>
          <w:rFonts w:hint="eastAsia"/>
        </w:rPr>
        <w:t>对于实验</w:t>
      </w:r>
      <w:r w:rsidR="00CE14F1">
        <w:rPr>
          <w:rFonts w:hint="eastAsia"/>
        </w:rPr>
        <w:t>《</w:t>
      </w:r>
      <w:r w:rsidR="00CE14F1">
        <w:rPr>
          <w:rFonts w:hint="eastAsia"/>
        </w:rPr>
        <w:t>7</w:t>
      </w:r>
      <w:r w:rsidR="00CE14F1">
        <w:rPr>
          <w:rFonts w:hint="eastAsia"/>
        </w:rPr>
        <w:t>段数码管驱动电路设计》与</w:t>
      </w:r>
      <w:r w:rsidR="00CE14F1">
        <w:rPr>
          <w:rFonts w:hint="eastAsia"/>
        </w:rPr>
        <w:t>《</w:t>
      </w:r>
      <w:r w:rsidR="00CE14F1">
        <w:rPr>
          <w:rFonts w:hint="eastAsia"/>
        </w:rPr>
        <w:t>BCD</w:t>
      </w:r>
      <w:r w:rsidR="00CE14F1">
        <w:rPr>
          <w:rFonts w:hint="eastAsia"/>
        </w:rPr>
        <w:t>计数器状态机设计》</w:t>
      </w:r>
      <w:r w:rsidR="00CE14F1">
        <w:rPr>
          <w:rFonts w:hint="eastAsia"/>
        </w:rPr>
        <w:t>，直接进入项目</w:t>
      </w:r>
      <w:r w:rsidR="00CE14F1">
        <w:rPr>
          <w:rFonts w:hint="eastAsia"/>
        </w:rPr>
        <w:t>-&gt;</w:t>
      </w:r>
      <w:r w:rsidR="00CE14F1">
        <w:rPr>
          <w:rFonts w:hint="eastAsia"/>
        </w:rPr>
        <w:t>分析电路</w:t>
      </w:r>
      <w:r w:rsidR="00CE14F1">
        <w:rPr>
          <w:rFonts w:hint="eastAsia"/>
        </w:rPr>
        <w:t>-&gt;</w:t>
      </w:r>
      <w:r w:rsidR="00CE14F1">
        <w:rPr>
          <w:rFonts w:hint="eastAsia"/>
        </w:rPr>
        <w:t>按照电路设计填写真值表，随机点击建立电路即可完成。</w:t>
      </w:r>
      <w:r w:rsidR="00000000">
        <w:rPr>
          <w:rFonts w:hint="eastAsia"/>
        </w:rPr>
        <w:t xml:space="preserve"> </w:t>
      </w:r>
    </w:p>
    <w:p w14:paraId="23F1E745" w14:textId="1EAF524E" w:rsidR="003169CE" w:rsidRDefault="00CE14F1">
      <w:pPr>
        <w:pStyle w:val="a3"/>
        <w:numPr>
          <w:ilvl w:val="0"/>
          <w:numId w:val="8"/>
        </w:numPr>
        <w:ind w:firstLineChars="0"/>
      </w:pPr>
      <w:r>
        <w:rPr>
          <w:rFonts w:hint="eastAsia"/>
        </w:rPr>
        <w:t>对于实验《</w:t>
      </w:r>
      <w:r>
        <w:rPr>
          <w:rFonts w:hint="eastAsia"/>
        </w:rPr>
        <w:t>2</w:t>
      </w:r>
      <w:r>
        <w:rPr>
          <w:rFonts w:hint="eastAsia"/>
        </w:rPr>
        <w:t>选</w:t>
      </w:r>
      <w:r>
        <w:rPr>
          <w:rFonts w:hint="eastAsia"/>
        </w:rPr>
        <w:t>1</w:t>
      </w:r>
      <w:r>
        <w:rPr>
          <w:rFonts w:hint="eastAsia"/>
        </w:rPr>
        <w:t>选择器设计（</w:t>
      </w:r>
      <w:r>
        <w:rPr>
          <w:rFonts w:hint="eastAsia"/>
        </w:rPr>
        <w:t>1</w:t>
      </w:r>
      <w:r>
        <w:rPr>
          <w:rFonts w:hint="eastAsia"/>
        </w:rPr>
        <w:t>位）》、</w:t>
      </w:r>
      <w:r>
        <w:rPr>
          <w:rFonts w:hint="eastAsia"/>
        </w:rPr>
        <w:t>《</w:t>
      </w:r>
      <w:r>
        <w:rPr>
          <w:rFonts w:hint="eastAsia"/>
        </w:rPr>
        <w:t>2</w:t>
      </w:r>
      <w:r>
        <w:rPr>
          <w:rFonts w:hint="eastAsia"/>
        </w:rPr>
        <w:t>选</w:t>
      </w:r>
      <w:r>
        <w:rPr>
          <w:rFonts w:hint="eastAsia"/>
        </w:rPr>
        <w:t>1</w:t>
      </w:r>
      <w:r>
        <w:rPr>
          <w:rFonts w:hint="eastAsia"/>
        </w:rPr>
        <w:t>选择器设计（</w:t>
      </w:r>
      <w:r>
        <w:rPr>
          <w:rFonts w:hint="eastAsia"/>
        </w:rPr>
        <w:t>1</w:t>
      </w:r>
      <w:r>
        <w:rPr>
          <w:rFonts w:hint="eastAsia"/>
        </w:rPr>
        <w:t>6</w:t>
      </w:r>
      <w:r>
        <w:rPr>
          <w:rFonts w:hint="eastAsia"/>
        </w:rPr>
        <w:t>位）》</w:t>
      </w:r>
      <w:r>
        <w:rPr>
          <w:rFonts w:hint="eastAsia"/>
        </w:rPr>
        <w:t>、</w:t>
      </w:r>
      <w:r>
        <w:rPr>
          <w:rFonts w:hint="eastAsia"/>
        </w:rPr>
        <w:t>《</w:t>
      </w:r>
      <w:r>
        <w:rPr>
          <w:rFonts w:hint="eastAsia"/>
        </w:rPr>
        <w:t>无符号比较器设计</w:t>
      </w:r>
      <w:r>
        <w:rPr>
          <w:rFonts w:hint="eastAsia"/>
        </w:rPr>
        <w:t>（</w:t>
      </w:r>
      <w:r>
        <w:rPr>
          <w:rFonts w:hint="eastAsia"/>
        </w:rPr>
        <w:t>4</w:t>
      </w:r>
      <w:r>
        <w:rPr>
          <w:rFonts w:hint="eastAsia"/>
        </w:rPr>
        <w:t>位）》</w:t>
      </w:r>
      <w:r>
        <w:rPr>
          <w:rFonts w:hint="eastAsia"/>
        </w:rPr>
        <w:t>、</w:t>
      </w:r>
      <w:r>
        <w:rPr>
          <w:rFonts w:hint="eastAsia"/>
        </w:rPr>
        <w:t>《无符号比较器设计（</w:t>
      </w:r>
      <w:r>
        <w:rPr>
          <w:rFonts w:hint="eastAsia"/>
        </w:rPr>
        <w:t>16</w:t>
      </w:r>
      <w:r>
        <w:rPr>
          <w:rFonts w:hint="eastAsia"/>
        </w:rPr>
        <w:t>位）》</w:t>
      </w:r>
      <w:r>
        <w:rPr>
          <w:rFonts w:hint="eastAsia"/>
        </w:rPr>
        <w:t>、</w:t>
      </w:r>
      <w:r>
        <w:rPr>
          <w:rFonts w:hint="eastAsia"/>
        </w:rPr>
        <w:t>《</w:t>
      </w:r>
      <w:r>
        <w:rPr>
          <w:rFonts w:hint="eastAsia"/>
        </w:rPr>
        <w:t>并行加载寄存器（</w:t>
      </w:r>
      <w:r>
        <w:rPr>
          <w:rFonts w:hint="eastAsia"/>
        </w:rPr>
        <w:t>4</w:t>
      </w:r>
      <w:r>
        <w:rPr>
          <w:rFonts w:hint="eastAsia"/>
        </w:rPr>
        <w:t>位</w:t>
      </w:r>
      <w:r>
        <w:rPr>
          <w:rFonts w:hint="eastAsia"/>
        </w:rPr>
        <w:t>）》、《并行加载寄存器（</w:t>
      </w:r>
      <w:r>
        <w:rPr>
          <w:rFonts w:hint="eastAsia"/>
        </w:rPr>
        <w:t>16</w:t>
      </w:r>
      <w:r>
        <w:rPr>
          <w:rFonts w:hint="eastAsia"/>
        </w:rPr>
        <w:t>位）》</w:t>
      </w:r>
      <w:r>
        <w:rPr>
          <w:rFonts w:hint="eastAsia"/>
        </w:rPr>
        <w:t>、《</w:t>
      </w:r>
      <w:r>
        <w:rPr>
          <w:rFonts w:hint="eastAsia"/>
        </w:rPr>
        <w:t>BCD</w:t>
      </w:r>
      <w:r>
        <w:rPr>
          <w:rFonts w:hint="eastAsia"/>
        </w:rPr>
        <w:t>计数器输出函数设计》、</w:t>
      </w:r>
      <w:r>
        <w:rPr>
          <w:rFonts w:hint="eastAsia"/>
        </w:rPr>
        <w:t>《</w:t>
      </w:r>
      <w:r>
        <w:rPr>
          <w:rFonts w:hint="eastAsia"/>
        </w:rPr>
        <w:t>BCD</w:t>
      </w:r>
      <w:r>
        <w:rPr>
          <w:rFonts w:hint="eastAsia"/>
        </w:rPr>
        <w:t>计数器设计</w:t>
      </w:r>
      <w:r>
        <w:rPr>
          <w:rFonts w:hint="eastAsia"/>
        </w:rPr>
        <w:t>（</w:t>
      </w:r>
      <w:r>
        <w:rPr>
          <w:rFonts w:hint="eastAsia"/>
        </w:rPr>
        <w:t>1</w:t>
      </w:r>
      <w:r>
        <w:rPr>
          <w:rFonts w:hint="eastAsia"/>
        </w:rPr>
        <w:t>位十进制）</w:t>
      </w:r>
      <w:r>
        <w:rPr>
          <w:rFonts w:hint="eastAsia"/>
        </w:rPr>
        <w:t>》《</w:t>
      </w:r>
      <w:r>
        <w:rPr>
          <w:rFonts w:hint="eastAsia"/>
        </w:rPr>
        <w:t>BCD</w:t>
      </w:r>
      <w:r>
        <w:rPr>
          <w:rFonts w:hint="eastAsia"/>
        </w:rPr>
        <w:t>计数器设计（</w:t>
      </w:r>
      <w:r>
        <w:rPr>
          <w:rFonts w:hint="eastAsia"/>
        </w:rPr>
        <w:t>4</w:t>
      </w:r>
      <w:r>
        <w:rPr>
          <w:rFonts w:hint="eastAsia"/>
        </w:rPr>
        <w:t>位十进制）》</w:t>
      </w:r>
      <w:r>
        <w:rPr>
          <w:rFonts w:hint="eastAsia"/>
        </w:rPr>
        <w:t>、《码表显示驱动设计》、</w:t>
      </w:r>
      <w:r>
        <w:rPr>
          <w:rFonts w:hint="eastAsia"/>
        </w:rPr>
        <w:t>《码表</w:t>
      </w:r>
      <w:r>
        <w:rPr>
          <w:rFonts w:hint="eastAsia"/>
        </w:rPr>
        <w:t>控制器</w:t>
      </w:r>
      <w:r>
        <w:rPr>
          <w:rFonts w:hint="eastAsia"/>
        </w:rPr>
        <w:t>设计》</w:t>
      </w:r>
      <w:r>
        <w:rPr>
          <w:rFonts w:hint="eastAsia"/>
        </w:rPr>
        <w:t>、</w:t>
      </w:r>
      <w:r>
        <w:rPr>
          <w:rFonts w:hint="eastAsia"/>
        </w:rPr>
        <w:t>《</w:t>
      </w:r>
      <w:r>
        <w:rPr>
          <w:rFonts w:hint="eastAsia"/>
        </w:rPr>
        <w:t>运动码表数据通路设计（系统集成）</w:t>
      </w:r>
      <w:r>
        <w:rPr>
          <w:rFonts w:hint="eastAsia"/>
        </w:rPr>
        <w:t>》</w:t>
      </w:r>
      <w:r>
        <w:rPr>
          <w:rFonts w:hint="eastAsia"/>
        </w:rPr>
        <w:t>这些只需要制作电路图的实验，直接参照设计的电路图完成连线与布置，进行板块的整理与批注，随即自测运行正常。</w:t>
      </w:r>
    </w:p>
    <w:p w14:paraId="12420701" w14:textId="294AEB5C" w:rsidR="003169CE" w:rsidRDefault="00CE14F1">
      <w:pPr>
        <w:pStyle w:val="a3"/>
        <w:numPr>
          <w:ilvl w:val="0"/>
          <w:numId w:val="8"/>
        </w:numPr>
        <w:ind w:firstLineChars="0"/>
      </w:pPr>
      <w:r>
        <w:rPr>
          <w:rFonts w:hint="eastAsia"/>
        </w:rPr>
        <w:t>对于实验</w:t>
      </w:r>
      <w:r>
        <w:rPr>
          <w:rFonts w:hint="eastAsia"/>
        </w:rPr>
        <w:t>《码表控制器</w:t>
      </w:r>
      <w:r>
        <w:rPr>
          <w:rFonts w:hint="eastAsia"/>
        </w:rPr>
        <w:t>状态机</w:t>
      </w:r>
      <w:r>
        <w:rPr>
          <w:rFonts w:hint="eastAsia"/>
        </w:rPr>
        <w:t>设计》与《码表控制器</w:t>
      </w:r>
      <w:r>
        <w:rPr>
          <w:rFonts w:hint="eastAsia"/>
        </w:rPr>
        <w:t>输出函数</w:t>
      </w:r>
      <w:r>
        <w:rPr>
          <w:rFonts w:hint="eastAsia"/>
        </w:rPr>
        <w:t>设计》</w:t>
      </w:r>
      <w:r>
        <w:rPr>
          <w:rFonts w:hint="eastAsia"/>
        </w:rPr>
        <w:t>，则需要在“</w:t>
      </w:r>
      <w:r w:rsidRPr="00CE14F1">
        <w:t>同步时序电路状态转换表</w:t>
      </w:r>
      <w:r>
        <w:rPr>
          <w:rFonts w:hint="eastAsia"/>
        </w:rPr>
        <w:t>.excl</w:t>
      </w:r>
      <w:r>
        <w:rPr>
          <w:rFonts w:hint="eastAsia"/>
        </w:rPr>
        <w:t>”表格中先完成相对应的真值表，然后复制相关输出表达式到项目</w:t>
      </w:r>
      <w:r>
        <w:rPr>
          <w:rFonts w:hint="eastAsia"/>
        </w:rPr>
        <w:t>-&gt;</w:t>
      </w:r>
      <w:r>
        <w:rPr>
          <w:rFonts w:hint="eastAsia"/>
        </w:rPr>
        <w:t>分析电路</w:t>
      </w:r>
      <w:r>
        <w:rPr>
          <w:rFonts w:hint="eastAsia"/>
        </w:rPr>
        <w:t>-&gt;</w:t>
      </w:r>
      <w:r>
        <w:rPr>
          <w:rFonts w:hint="eastAsia"/>
        </w:rPr>
        <w:t>表达式中，全部复制完之后点击建立电路即可完成。</w:t>
      </w:r>
    </w:p>
    <w:p w14:paraId="2FDFEF8F" w14:textId="426FAB06" w:rsidR="00CE14F1" w:rsidRDefault="00CE14F1" w:rsidP="00CF0008">
      <w:pPr>
        <w:pStyle w:val="a3"/>
        <w:numPr>
          <w:ilvl w:val="0"/>
          <w:numId w:val="8"/>
        </w:numPr>
        <w:ind w:firstLineChars="0"/>
        <w:rPr>
          <w:rFonts w:hint="eastAsia"/>
        </w:rPr>
      </w:pPr>
      <w:r>
        <w:rPr>
          <w:rFonts w:hint="eastAsia"/>
        </w:rPr>
        <w:t>将所有内容联合本地调试测试效果，进行</w:t>
      </w:r>
      <w:r>
        <w:rPr>
          <w:rFonts w:hint="eastAsia"/>
        </w:rPr>
        <w:t>debug</w:t>
      </w:r>
      <w:r>
        <w:rPr>
          <w:rFonts w:hint="eastAsia"/>
        </w:rPr>
        <w:t>，没有问题后上传评测。</w:t>
      </w:r>
    </w:p>
    <w:p w14:paraId="0A13690A" w14:textId="769B7EBE" w:rsidR="003169CE" w:rsidRDefault="00000000">
      <w:pPr>
        <w:pStyle w:val="2"/>
      </w:pPr>
      <w:bookmarkStart w:id="18" w:name="_Toc106345606"/>
      <w:r>
        <w:rPr>
          <w:rFonts w:hint="eastAsia"/>
        </w:rPr>
        <w:t>故障与调</w:t>
      </w:r>
      <w:bookmarkEnd w:id="18"/>
      <w:r w:rsidR="00602871">
        <w:rPr>
          <w:rFonts w:hint="eastAsia"/>
        </w:rPr>
        <w:t>试</w:t>
      </w:r>
    </w:p>
    <w:p w14:paraId="25B15689" w14:textId="77777777" w:rsidR="003169CE" w:rsidRDefault="00000000">
      <w:pPr>
        <w:pStyle w:val="30"/>
        <w:keepNext w:val="0"/>
        <w:keepLines w:val="0"/>
        <w:spacing w:beforeLines="0" w:before="229" w:afterLines="0" w:after="229"/>
      </w:pPr>
      <w:r>
        <w:rPr>
          <w:rFonts w:hint="eastAsia"/>
        </w:rPr>
        <w:t>接口处数据传输问题</w:t>
      </w:r>
    </w:p>
    <w:p w14:paraId="494B3FE4" w14:textId="7B46AB53" w:rsidR="003169CE" w:rsidRDefault="00000000" w:rsidP="00CF0008">
      <w:pPr>
        <w:pStyle w:val="a3"/>
        <w:ind w:firstLine="482"/>
        <w:rPr>
          <w:rFonts w:hint="eastAsia"/>
        </w:rPr>
      </w:pPr>
      <w:r>
        <w:rPr>
          <w:rFonts w:hint="eastAsia"/>
          <w:b/>
        </w:rPr>
        <w:t>故障现象：</w:t>
      </w:r>
      <w:r>
        <w:rPr>
          <w:rFonts w:hint="eastAsia"/>
        </w:rPr>
        <w:t>执行</w:t>
      </w:r>
      <w:r>
        <w:rPr>
          <w:rFonts w:hint="eastAsia"/>
        </w:rPr>
        <w:t>halt</w:t>
      </w:r>
      <w:r>
        <w:rPr>
          <w:rFonts w:hint="eastAsia"/>
        </w:rPr>
        <w:t>指令时控制信号无法通过</w:t>
      </w:r>
      <w:r>
        <w:rPr>
          <w:rFonts w:hint="eastAsia"/>
        </w:rPr>
        <w:t>ID/EX</w:t>
      </w:r>
      <w:r>
        <w:rPr>
          <w:rFonts w:hint="eastAsia"/>
        </w:rPr>
        <w:t>接口。</w:t>
      </w:r>
    </w:p>
    <w:p w14:paraId="66DED6CE" w14:textId="77777777" w:rsidR="003169CE" w:rsidRDefault="00000000">
      <w:pPr>
        <w:pStyle w:val="a3"/>
        <w:ind w:firstLine="482"/>
      </w:pPr>
      <w:r>
        <w:rPr>
          <w:rFonts w:hint="eastAsia"/>
          <w:b/>
        </w:rPr>
        <w:t>原因分析：</w:t>
      </w:r>
      <w:r>
        <w:rPr>
          <w:rFonts w:hint="eastAsia"/>
        </w:rPr>
        <w:t>如</w:t>
      </w:r>
      <w:r>
        <w:fldChar w:fldCharType="begin"/>
      </w:r>
      <w:r>
        <w:instrText xml:space="preserve"> </w:instrText>
      </w:r>
      <w:r>
        <w:rPr>
          <w:rFonts w:hint="eastAsia"/>
        </w:rPr>
        <w:instrText>REF _Ref450058497 \h</w:instrText>
      </w:r>
      <w:r>
        <w:instrText xml:space="preserve"> </w:instrText>
      </w:r>
      <w:r>
        <w:fldChar w:fldCharType="separate"/>
      </w:r>
      <w:r>
        <w:rPr>
          <w:rFonts w:hint="eastAsia"/>
        </w:rPr>
        <w:t>图</w:t>
      </w:r>
      <w:r>
        <w:t>1</w:t>
      </w:r>
      <w:r>
        <w:rPr>
          <w:rFonts w:hint="eastAsia"/>
        </w:rPr>
        <w:t>-</w:t>
      </w:r>
      <w:r>
        <w:t>2</w:t>
      </w:r>
      <w:r>
        <w:fldChar w:fldCharType="end"/>
      </w:r>
      <w:r>
        <w:rPr>
          <w:rFonts w:hint="eastAsia"/>
        </w:rPr>
        <w:t>，寄存器设置为上升沿刷新，但当</w:t>
      </w:r>
      <w:r>
        <w:rPr>
          <w:rFonts w:hint="eastAsia"/>
        </w:rPr>
        <w:t>D</w:t>
      </w:r>
      <w:r>
        <w:rPr>
          <w:rFonts w:hint="eastAsia"/>
        </w:rPr>
        <w:t>端有输入且</w:t>
      </w:r>
      <w:r>
        <w:rPr>
          <w:rFonts w:hint="eastAsia"/>
        </w:rPr>
        <w:t>clk</w:t>
      </w:r>
      <w:r>
        <w:rPr>
          <w:rFonts w:hint="eastAsia"/>
        </w:rPr>
        <w:t>变化一个周期后寄存器中的数据仍然没有改变，检查时注意到此时</w:t>
      </w:r>
      <w:r>
        <w:rPr>
          <w:rFonts w:hint="eastAsia"/>
        </w:rPr>
        <w:t>ALUControl</w:t>
      </w:r>
      <w:r>
        <w:rPr>
          <w:rFonts w:hint="eastAsia"/>
        </w:rPr>
        <w:t>端输入的值为不确定，这是由于在控制器电路中未给</w:t>
      </w:r>
      <w:r>
        <w:rPr>
          <w:rFonts w:hint="eastAsia"/>
        </w:rPr>
        <w:t>halt</w:t>
      </w:r>
      <w:r>
        <w:rPr>
          <w:rFonts w:hint="eastAsia"/>
        </w:rPr>
        <w:t>指令相应的</w:t>
      </w:r>
      <w:r>
        <w:rPr>
          <w:rFonts w:hint="eastAsia"/>
        </w:rPr>
        <w:t>ALUControl</w:t>
      </w:r>
      <w:r>
        <w:rPr>
          <w:rFonts w:hint="eastAsia"/>
        </w:rPr>
        <w:t>值，为设计控制器时的失误。</w:t>
      </w:r>
    </w:p>
    <w:p w14:paraId="0DE399E5" w14:textId="77777777" w:rsidR="003169CE" w:rsidRDefault="00000000">
      <w:pPr>
        <w:pStyle w:val="a3"/>
        <w:ind w:firstLine="482"/>
      </w:pPr>
      <w:r>
        <w:rPr>
          <w:rFonts w:hint="eastAsia"/>
          <w:b/>
        </w:rPr>
        <w:t>解决方案：</w:t>
      </w:r>
      <w:r>
        <w:rPr>
          <w:rFonts w:hint="eastAsia"/>
        </w:rPr>
        <w:t>在控制器中给</w:t>
      </w:r>
      <w:r>
        <w:rPr>
          <w:rFonts w:hint="eastAsia"/>
        </w:rPr>
        <w:t>halt</w:t>
      </w:r>
      <w:r>
        <w:rPr>
          <w:rFonts w:hint="eastAsia"/>
        </w:rPr>
        <w:t>指令（</w:t>
      </w:r>
      <w:r>
        <w:rPr>
          <w:rFonts w:hint="eastAsia"/>
        </w:rPr>
        <w:t>OP</w:t>
      </w:r>
      <w:r>
        <w:rPr>
          <w:rFonts w:hint="eastAsia"/>
        </w:rPr>
        <w:t>为</w:t>
      </w:r>
      <w:r>
        <w:rPr>
          <w:rFonts w:hint="eastAsia"/>
        </w:rPr>
        <w:t>12</w:t>
      </w:r>
      <w:r>
        <w:rPr>
          <w:rFonts w:hint="eastAsia"/>
        </w:rPr>
        <w:t>）一个</w:t>
      </w:r>
      <w:r>
        <w:rPr>
          <w:rFonts w:hint="eastAsia"/>
        </w:rPr>
        <w:t>ALUControl</w:t>
      </w:r>
      <w:r>
        <w:rPr>
          <w:rFonts w:hint="eastAsia"/>
        </w:rPr>
        <w:t>信号</w:t>
      </w:r>
      <w:r>
        <w:rPr>
          <w:rFonts w:hint="eastAsia"/>
        </w:rPr>
        <w:t>0000</w:t>
      </w:r>
      <w:r>
        <w:rPr>
          <w:rFonts w:hint="eastAsia"/>
        </w:rPr>
        <w:t>一边让控制信号在接口处顺利传递。</w:t>
      </w:r>
    </w:p>
    <w:p w14:paraId="6F939FBC" w14:textId="77777777" w:rsidR="003169CE" w:rsidRDefault="003169CE">
      <w:pPr>
        <w:pStyle w:val="a3"/>
        <w:ind w:firstLine="480"/>
      </w:pPr>
    </w:p>
    <w:p w14:paraId="0D63DC52" w14:textId="77777777" w:rsidR="003169CE" w:rsidRDefault="00000000">
      <w:pPr>
        <w:pStyle w:val="30"/>
        <w:keepNext w:val="0"/>
        <w:keepLines w:val="0"/>
        <w:spacing w:beforeLines="0" w:before="229" w:afterLines="0" w:after="229"/>
      </w:pPr>
      <w:r>
        <w:rPr>
          <w:rFonts w:hint="eastAsia"/>
        </w:rPr>
        <w:lastRenderedPageBreak/>
        <w:t>故障</w:t>
      </w:r>
      <w:r>
        <w:rPr>
          <w:rFonts w:hint="eastAsia"/>
        </w:rPr>
        <w:t>2</w:t>
      </w:r>
    </w:p>
    <w:p w14:paraId="4B07F45B" w14:textId="77777777" w:rsidR="003169CE" w:rsidRDefault="00000000">
      <w:pPr>
        <w:pStyle w:val="30"/>
        <w:keepNext w:val="0"/>
        <w:keepLines w:val="0"/>
        <w:numPr>
          <w:ilvl w:val="0"/>
          <w:numId w:val="0"/>
        </w:numPr>
        <w:spacing w:beforeLines="0" w:before="229" w:afterLines="0" w:after="229"/>
        <w:ind w:left="720"/>
        <w:rPr>
          <w:rFonts w:ascii="Times New Roman" w:eastAsia="宋体" w:hAnsi="Times New Roman"/>
          <w:bCs w:val="0"/>
          <w:szCs w:val="24"/>
        </w:rPr>
      </w:pPr>
      <w:r>
        <w:rPr>
          <w:rFonts w:ascii="Times New Roman" w:eastAsia="宋体" w:hAnsi="Times New Roman" w:hint="eastAsia"/>
          <w:bCs w:val="0"/>
          <w:szCs w:val="24"/>
        </w:rPr>
        <w:t xml:space="preserve">XXX </w:t>
      </w:r>
    </w:p>
    <w:p w14:paraId="0B36143D" w14:textId="77777777" w:rsidR="003169CE" w:rsidRDefault="00000000">
      <w:pPr>
        <w:pStyle w:val="30"/>
        <w:keepNext w:val="0"/>
        <w:keepLines w:val="0"/>
        <w:spacing w:beforeLines="0" w:before="229" w:afterLines="0" w:after="229"/>
      </w:pPr>
      <w:r>
        <w:rPr>
          <w:rFonts w:hint="eastAsia"/>
        </w:rPr>
        <w:t>故障</w:t>
      </w:r>
      <w:r>
        <w:rPr>
          <w:rFonts w:hint="eastAsia"/>
        </w:rPr>
        <w:t>2</w:t>
      </w:r>
    </w:p>
    <w:p w14:paraId="34B31F15" w14:textId="77777777" w:rsidR="003169CE" w:rsidRDefault="00000000">
      <w:pPr>
        <w:pStyle w:val="30"/>
        <w:keepNext w:val="0"/>
        <w:keepLines w:val="0"/>
        <w:numPr>
          <w:ilvl w:val="0"/>
          <w:numId w:val="0"/>
        </w:numPr>
        <w:spacing w:beforeLines="0" w:before="229" w:afterLines="0" w:after="229"/>
        <w:ind w:left="720"/>
        <w:rPr>
          <w:rFonts w:ascii="Times New Roman" w:eastAsia="宋体" w:hAnsi="Times New Roman"/>
          <w:bCs w:val="0"/>
          <w:szCs w:val="24"/>
        </w:rPr>
      </w:pPr>
      <w:r>
        <w:rPr>
          <w:rFonts w:ascii="Times New Roman" w:eastAsia="宋体" w:hAnsi="Times New Roman" w:hint="eastAsia"/>
          <w:bCs w:val="0"/>
          <w:szCs w:val="24"/>
        </w:rPr>
        <w:t xml:space="preserve">XXX </w:t>
      </w:r>
    </w:p>
    <w:p w14:paraId="56BC47F0" w14:textId="77777777" w:rsidR="003169CE" w:rsidRDefault="00000000">
      <w:pPr>
        <w:pStyle w:val="2"/>
        <w:keepNext w:val="0"/>
        <w:tabs>
          <w:tab w:val="clear" w:pos="567"/>
          <w:tab w:val="left" w:pos="720"/>
        </w:tabs>
        <w:spacing w:beforeLines="100" w:afterLines="100"/>
        <w:ind w:left="576" w:hanging="576"/>
      </w:pPr>
      <w:bookmarkStart w:id="19" w:name="_Toc106345607"/>
      <w:r>
        <w:t>测试与分析</w:t>
      </w:r>
      <w:bookmarkEnd w:id="19"/>
    </w:p>
    <w:p w14:paraId="10209DD4" w14:textId="77777777" w:rsidR="003169CE" w:rsidRDefault="00000000">
      <w:pPr>
        <w:pStyle w:val="a3"/>
        <w:ind w:firstLine="480"/>
      </w:pPr>
      <w:r>
        <w:rPr>
          <w:rFonts w:hint="eastAsia"/>
        </w:rPr>
        <w:t>溢出测试用例见</w:t>
      </w:r>
      <w:r>
        <w:rPr>
          <w:rFonts w:hint="eastAsia"/>
        </w:rPr>
        <w:fldChar w:fldCharType="begin"/>
      </w:r>
      <w:r>
        <w:rPr>
          <w:rFonts w:hint="eastAsia"/>
        </w:rPr>
        <w:instrText xml:space="preserve"> REF _Ref17733 \h </w:instrText>
      </w:r>
      <w:r>
        <w:rPr>
          <w:rFonts w:hint="eastAsia"/>
        </w:rPr>
      </w:r>
      <w:r>
        <w:rPr>
          <w:rFonts w:hint="eastAsia"/>
        </w:rPr>
        <w:fldChar w:fldCharType="separate"/>
      </w:r>
      <w:r>
        <w:rPr>
          <w:rFonts w:hint="eastAsia"/>
        </w:rPr>
        <w:t>表</w:t>
      </w:r>
      <w:r>
        <w:t>1</w:t>
      </w:r>
      <w:r>
        <w:rPr>
          <w:rFonts w:hint="eastAsia"/>
        </w:rPr>
        <w:t>-</w:t>
      </w:r>
      <w:r>
        <w:t>3</w:t>
      </w:r>
      <w:r>
        <w:rPr>
          <w:rFonts w:hint="eastAsia"/>
        </w:rPr>
        <w:fldChar w:fldCharType="end"/>
      </w:r>
      <w:commentRangeStart w:id="20"/>
      <w:commentRangeEnd w:id="20"/>
      <w:r w:rsidR="00D071C1">
        <w:rPr>
          <w:rStyle w:val="aff0"/>
          <w:rFonts w:hint="eastAsia"/>
          <w:sz w:val="24"/>
          <w:szCs w:val="24"/>
        </w:rPr>
        <w:commentReference w:id="20"/>
      </w:r>
      <w:r>
        <w:rPr>
          <w:rFonts w:hint="eastAsia"/>
        </w:rPr>
        <w:t>。</w:t>
      </w:r>
    </w:p>
    <w:p w14:paraId="757326BE" w14:textId="77777777" w:rsidR="003169CE" w:rsidRDefault="00000000" w:rsidP="009B3B9B">
      <w:pPr>
        <w:pStyle w:val="a8"/>
        <w:rPr>
          <w:rFonts w:hint="eastAsia"/>
        </w:rPr>
      </w:pPr>
      <w:bookmarkStart w:id="21" w:name="_Ref17733"/>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t>3</w:t>
      </w:r>
      <w:r>
        <w:fldChar w:fldCharType="end"/>
      </w:r>
      <w:bookmarkEnd w:id="21"/>
      <w:r>
        <w:rPr>
          <w:rFonts w:hint="eastAsia"/>
        </w:rPr>
        <w:t>溢出信号测试用例</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73"/>
        <w:gridCol w:w="992"/>
        <w:gridCol w:w="903"/>
        <w:gridCol w:w="903"/>
        <w:gridCol w:w="636"/>
        <w:gridCol w:w="1266"/>
        <w:gridCol w:w="1266"/>
      </w:tblGrid>
      <w:tr w:rsidR="003169CE" w14:paraId="40164701" w14:textId="77777777">
        <w:trPr>
          <w:jc w:val="center"/>
        </w:trPr>
        <w:tc>
          <w:tcPr>
            <w:tcW w:w="473" w:type="dxa"/>
            <w:tcBorders>
              <w:top w:val="single" w:sz="12" w:space="0" w:color="008000"/>
              <w:bottom w:val="single" w:sz="8" w:space="0" w:color="008000"/>
            </w:tcBorders>
          </w:tcPr>
          <w:p w14:paraId="5DA2449A" w14:textId="77777777" w:rsidR="003169CE" w:rsidRDefault="00000000">
            <w:pPr>
              <w:pStyle w:val="a3"/>
              <w:ind w:firstLineChars="0" w:firstLine="0"/>
              <w:jc w:val="center"/>
              <w:rPr>
                <w:sz w:val="21"/>
                <w:szCs w:val="21"/>
              </w:rPr>
            </w:pPr>
            <w:r>
              <w:rPr>
                <w:rFonts w:hint="eastAsia"/>
                <w:sz w:val="21"/>
                <w:szCs w:val="21"/>
              </w:rPr>
              <w:t>#</w:t>
            </w:r>
          </w:p>
        </w:tc>
        <w:tc>
          <w:tcPr>
            <w:tcW w:w="992" w:type="dxa"/>
            <w:tcBorders>
              <w:top w:val="single" w:sz="12" w:space="0" w:color="008000"/>
              <w:bottom w:val="single" w:sz="8" w:space="0" w:color="008000"/>
            </w:tcBorders>
          </w:tcPr>
          <w:p w14:paraId="352EB245" w14:textId="77777777" w:rsidR="003169CE" w:rsidRDefault="00000000">
            <w:pPr>
              <w:pStyle w:val="a3"/>
              <w:ind w:firstLineChars="0" w:firstLine="0"/>
              <w:jc w:val="center"/>
              <w:rPr>
                <w:sz w:val="21"/>
                <w:szCs w:val="21"/>
              </w:rPr>
            </w:pPr>
            <w:r>
              <w:rPr>
                <w:rFonts w:hint="eastAsia"/>
                <w:sz w:val="21"/>
                <w:szCs w:val="21"/>
              </w:rPr>
              <w:t>A</w:t>
            </w:r>
          </w:p>
        </w:tc>
        <w:tc>
          <w:tcPr>
            <w:tcW w:w="903" w:type="dxa"/>
            <w:tcBorders>
              <w:top w:val="single" w:sz="12" w:space="0" w:color="008000"/>
              <w:bottom w:val="single" w:sz="8" w:space="0" w:color="008000"/>
            </w:tcBorders>
          </w:tcPr>
          <w:p w14:paraId="5B79D13D" w14:textId="77777777" w:rsidR="003169CE" w:rsidRDefault="00000000">
            <w:pPr>
              <w:pStyle w:val="a3"/>
              <w:ind w:firstLineChars="0" w:firstLine="0"/>
              <w:jc w:val="center"/>
              <w:rPr>
                <w:sz w:val="21"/>
                <w:szCs w:val="21"/>
              </w:rPr>
            </w:pPr>
            <w:r>
              <w:rPr>
                <w:rFonts w:hint="eastAsia"/>
                <w:sz w:val="21"/>
                <w:szCs w:val="21"/>
              </w:rPr>
              <w:t>B</w:t>
            </w:r>
          </w:p>
        </w:tc>
        <w:tc>
          <w:tcPr>
            <w:tcW w:w="903" w:type="dxa"/>
            <w:tcBorders>
              <w:top w:val="single" w:sz="12" w:space="0" w:color="008000"/>
              <w:bottom w:val="single" w:sz="8" w:space="0" w:color="008000"/>
            </w:tcBorders>
          </w:tcPr>
          <w:p w14:paraId="6B5CF8A2" w14:textId="77777777" w:rsidR="003169CE" w:rsidRDefault="00000000">
            <w:pPr>
              <w:pStyle w:val="a3"/>
              <w:ind w:firstLineChars="0" w:firstLine="0"/>
              <w:jc w:val="center"/>
              <w:rPr>
                <w:sz w:val="21"/>
                <w:szCs w:val="21"/>
              </w:rPr>
            </w:pPr>
            <w:r>
              <w:rPr>
                <w:rFonts w:hint="eastAsia"/>
                <w:sz w:val="21"/>
                <w:szCs w:val="21"/>
              </w:rPr>
              <w:t>F</w:t>
            </w:r>
          </w:p>
        </w:tc>
        <w:tc>
          <w:tcPr>
            <w:tcW w:w="636" w:type="dxa"/>
            <w:tcBorders>
              <w:top w:val="single" w:sz="12" w:space="0" w:color="008000"/>
              <w:bottom w:val="single" w:sz="8" w:space="0" w:color="008000"/>
            </w:tcBorders>
          </w:tcPr>
          <w:p w14:paraId="68BB5922" w14:textId="77777777" w:rsidR="003169CE" w:rsidRDefault="00000000">
            <w:pPr>
              <w:pStyle w:val="a3"/>
              <w:ind w:firstLineChars="0" w:firstLine="0"/>
              <w:jc w:val="center"/>
              <w:rPr>
                <w:sz w:val="21"/>
                <w:szCs w:val="21"/>
              </w:rPr>
            </w:pPr>
            <w:r>
              <w:rPr>
                <w:rFonts w:hint="eastAsia"/>
                <w:sz w:val="21"/>
                <w:szCs w:val="21"/>
              </w:rPr>
              <w:t>运算</w:t>
            </w:r>
          </w:p>
        </w:tc>
        <w:tc>
          <w:tcPr>
            <w:tcW w:w="1266" w:type="dxa"/>
            <w:tcBorders>
              <w:top w:val="single" w:sz="12" w:space="0" w:color="008000"/>
              <w:bottom w:val="single" w:sz="8" w:space="0" w:color="008000"/>
            </w:tcBorders>
          </w:tcPr>
          <w:p w14:paraId="765757F9" w14:textId="77777777" w:rsidR="003169CE" w:rsidRDefault="00000000">
            <w:pPr>
              <w:pStyle w:val="a3"/>
              <w:ind w:firstLineChars="0" w:firstLine="0"/>
              <w:jc w:val="center"/>
              <w:rPr>
                <w:sz w:val="21"/>
                <w:szCs w:val="21"/>
              </w:rPr>
            </w:pPr>
            <w:r>
              <w:rPr>
                <w:rFonts w:hint="eastAsia"/>
                <w:sz w:val="21"/>
                <w:szCs w:val="21"/>
              </w:rPr>
              <w:t>有符号溢出</w:t>
            </w:r>
          </w:p>
        </w:tc>
        <w:tc>
          <w:tcPr>
            <w:tcW w:w="1266" w:type="dxa"/>
            <w:tcBorders>
              <w:top w:val="single" w:sz="12" w:space="0" w:color="008000"/>
              <w:bottom w:val="single" w:sz="8" w:space="0" w:color="008000"/>
            </w:tcBorders>
          </w:tcPr>
          <w:p w14:paraId="0FD6D782" w14:textId="77777777" w:rsidR="003169CE" w:rsidRDefault="00000000">
            <w:pPr>
              <w:pStyle w:val="a3"/>
              <w:ind w:firstLineChars="0" w:firstLine="0"/>
              <w:jc w:val="center"/>
              <w:rPr>
                <w:sz w:val="21"/>
                <w:szCs w:val="21"/>
              </w:rPr>
            </w:pPr>
            <w:r>
              <w:rPr>
                <w:rFonts w:hint="eastAsia"/>
                <w:sz w:val="21"/>
                <w:szCs w:val="21"/>
              </w:rPr>
              <w:t>无符号溢出</w:t>
            </w:r>
          </w:p>
        </w:tc>
      </w:tr>
      <w:tr w:rsidR="003169CE" w14:paraId="654F81D6" w14:textId="77777777">
        <w:trPr>
          <w:jc w:val="center"/>
        </w:trPr>
        <w:tc>
          <w:tcPr>
            <w:tcW w:w="473" w:type="dxa"/>
            <w:tcBorders>
              <w:top w:val="single" w:sz="8" w:space="0" w:color="008000"/>
            </w:tcBorders>
          </w:tcPr>
          <w:p w14:paraId="31AED4B8" w14:textId="77777777" w:rsidR="003169CE" w:rsidRDefault="00000000">
            <w:pPr>
              <w:pStyle w:val="a3"/>
              <w:ind w:firstLineChars="0" w:firstLine="0"/>
              <w:jc w:val="center"/>
              <w:rPr>
                <w:sz w:val="18"/>
                <w:szCs w:val="18"/>
              </w:rPr>
            </w:pPr>
            <w:r>
              <w:rPr>
                <w:rFonts w:hint="eastAsia"/>
                <w:sz w:val="18"/>
                <w:szCs w:val="18"/>
              </w:rPr>
              <w:t>1</w:t>
            </w:r>
          </w:p>
        </w:tc>
        <w:tc>
          <w:tcPr>
            <w:tcW w:w="992" w:type="dxa"/>
            <w:tcBorders>
              <w:top w:val="single" w:sz="8" w:space="0" w:color="008000"/>
            </w:tcBorders>
          </w:tcPr>
          <w:p w14:paraId="1B236B24" w14:textId="77777777" w:rsidR="003169CE" w:rsidRDefault="003169CE">
            <w:pPr>
              <w:pStyle w:val="a3"/>
              <w:ind w:firstLineChars="0" w:firstLine="0"/>
              <w:jc w:val="center"/>
              <w:rPr>
                <w:sz w:val="18"/>
                <w:szCs w:val="18"/>
              </w:rPr>
            </w:pPr>
          </w:p>
        </w:tc>
        <w:tc>
          <w:tcPr>
            <w:tcW w:w="903" w:type="dxa"/>
            <w:tcBorders>
              <w:top w:val="single" w:sz="8" w:space="0" w:color="008000"/>
            </w:tcBorders>
          </w:tcPr>
          <w:p w14:paraId="38D204D1" w14:textId="77777777" w:rsidR="003169CE" w:rsidRDefault="003169CE">
            <w:pPr>
              <w:pStyle w:val="a3"/>
              <w:ind w:firstLineChars="0" w:firstLine="0"/>
              <w:jc w:val="center"/>
              <w:rPr>
                <w:sz w:val="18"/>
                <w:szCs w:val="18"/>
              </w:rPr>
            </w:pPr>
          </w:p>
        </w:tc>
        <w:tc>
          <w:tcPr>
            <w:tcW w:w="903" w:type="dxa"/>
            <w:tcBorders>
              <w:top w:val="single" w:sz="8" w:space="0" w:color="008000"/>
            </w:tcBorders>
          </w:tcPr>
          <w:p w14:paraId="6C0F9D5D" w14:textId="77777777" w:rsidR="003169CE" w:rsidRDefault="003169CE">
            <w:pPr>
              <w:pStyle w:val="a3"/>
              <w:ind w:firstLineChars="0" w:firstLine="0"/>
              <w:jc w:val="center"/>
              <w:rPr>
                <w:sz w:val="18"/>
                <w:szCs w:val="18"/>
              </w:rPr>
            </w:pPr>
          </w:p>
        </w:tc>
        <w:tc>
          <w:tcPr>
            <w:tcW w:w="636" w:type="dxa"/>
            <w:tcBorders>
              <w:top w:val="single" w:sz="8" w:space="0" w:color="008000"/>
            </w:tcBorders>
          </w:tcPr>
          <w:p w14:paraId="2E14F804"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top w:val="single" w:sz="8" w:space="0" w:color="008000"/>
            </w:tcBorders>
          </w:tcPr>
          <w:p w14:paraId="757B7569"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top w:val="single" w:sz="8" w:space="0" w:color="008000"/>
            </w:tcBorders>
          </w:tcPr>
          <w:p w14:paraId="1C5433AF"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1D37E367" w14:textId="77777777">
        <w:trPr>
          <w:jc w:val="center"/>
        </w:trPr>
        <w:tc>
          <w:tcPr>
            <w:tcW w:w="473" w:type="dxa"/>
          </w:tcPr>
          <w:p w14:paraId="3634D099" w14:textId="77777777" w:rsidR="003169CE" w:rsidRDefault="00000000">
            <w:pPr>
              <w:pStyle w:val="a3"/>
              <w:ind w:firstLineChars="0" w:firstLine="0"/>
              <w:jc w:val="center"/>
              <w:rPr>
                <w:sz w:val="18"/>
                <w:szCs w:val="18"/>
              </w:rPr>
            </w:pPr>
            <w:r>
              <w:rPr>
                <w:rFonts w:hint="eastAsia"/>
                <w:sz w:val="18"/>
                <w:szCs w:val="18"/>
              </w:rPr>
              <w:t>2</w:t>
            </w:r>
          </w:p>
        </w:tc>
        <w:tc>
          <w:tcPr>
            <w:tcW w:w="992" w:type="dxa"/>
          </w:tcPr>
          <w:p w14:paraId="23335FF7" w14:textId="77777777" w:rsidR="003169CE" w:rsidRDefault="003169CE">
            <w:pPr>
              <w:pStyle w:val="a3"/>
              <w:ind w:firstLineChars="0" w:firstLine="0"/>
              <w:jc w:val="center"/>
              <w:rPr>
                <w:sz w:val="18"/>
                <w:szCs w:val="18"/>
              </w:rPr>
            </w:pPr>
          </w:p>
        </w:tc>
        <w:tc>
          <w:tcPr>
            <w:tcW w:w="903" w:type="dxa"/>
          </w:tcPr>
          <w:p w14:paraId="04F54D2B" w14:textId="77777777" w:rsidR="003169CE" w:rsidRDefault="003169CE">
            <w:pPr>
              <w:pStyle w:val="a3"/>
              <w:ind w:firstLineChars="0" w:firstLine="0"/>
              <w:jc w:val="center"/>
              <w:rPr>
                <w:sz w:val="18"/>
                <w:szCs w:val="18"/>
              </w:rPr>
            </w:pPr>
          </w:p>
        </w:tc>
        <w:tc>
          <w:tcPr>
            <w:tcW w:w="903" w:type="dxa"/>
          </w:tcPr>
          <w:p w14:paraId="519E1435" w14:textId="77777777" w:rsidR="003169CE" w:rsidRDefault="003169CE">
            <w:pPr>
              <w:pStyle w:val="a3"/>
              <w:ind w:firstLineChars="0" w:firstLine="0"/>
              <w:jc w:val="center"/>
              <w:rPr>
                <w:sz w:val="18"/>
                <w:szCs w:val="18"/>
              </w:rPr>
            </w:pPr>
          </w:p>
        </w:tc>
        <w:tc>
          <w:tcPr>
            <w:tcW w:w="636" w:type="dxa"/>
          </w:tcPr>
          <w:p w14:paraId="387A07D3" w14:textId="77777777" w:rsidR="003169CE" w:rsidRDefault="00000000">
            <w:pPr>
              <w:pStyle w:val="a3"/>
              <w:ind w:firstLineChars="0" w:firstLine="0"/>
              <w:jc w:val="center"/>
              <w:rPr>
                <w:sz w:val="18"/>
                <w:szCs w:val="18"/>
              </w:rPr>
            </w:pPr>
            <w:r>
              <w:rPr>
                <w:rFonts w:hint="eastAsia"/>
                <w:sz w:val="18"/>
                <w:szCs w:val="18"/>
              </w:rPr>
              <w:t>加</w:t>
            </w:r>
          </w:p>
        </w:tc>
        <w:tc>
          <w:tcPr>
            <w:tcW w:w="1266" w:type="dxa"/>
          </w:tcPr>
          <w:p w14:paraId="3C8B09F0"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Pr>
          <w:p w14:paraId="3D08FF53"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76083A0B" w14:textId="77777777">
        <w:trPr>
          <w:jc w:val="center"/>
        </w:trPr>
        <w:tc>
          <w:tcPr>
            <w:tcW w:w="473" w:type="dxa"/>
            <w:tcBorders>
              <w:bottom w:val="nil"/>
            </w:tcBorders>
          </w:tcPr>
          <w:p w14:paraId="041BAE81" w14:textId="77777777" w:rsidR="003169CE" w:rsidRDefault="00000000">
            <w:pPr>
              <w:pStyle w:val="a3"/>
              <w:ind w:firstLineChars="0" w:firstLine="0"/>
              <w:jc w:val="center"/>
              <w:rPr>
                <w:sz w:val="18"/>
                <w:szCs w:val="18"/>
              </w:rPr>
            </w:pPr>
            <w:r>
              <w:rPr>
                <w:rFonts w:hint="eastAsia"/>
                <w:sz w:val="18"/>
                <w:szCs w:val="18"/>
              </w:rPr>
              <w:t>3</w:t>
            </w:r>
          </w:p>
        </w:tc>
        <w:tc>
          <w:tcPr>
            <w:tcW w:w="992" w:type="dxa"/>
            <w:tcBorders>
              <w:bottom w:val="nil"/>
            </w:tcBorders>
          </w:tcPr>
          <w:p w14:paraId="3502344D" w14:textId="77777777" w:rsidR="003169CE" w:rsidRDefault="003169CE">
            <w:pPr>
              <w:pStyle w:val="a3"/>
              <w:ind w:firstLineChars="0" w:firstLine="0"/>
              <w:jc w:val="center"/>
              <w:rPr>
                <w:sz w:val="18"/>
                <w:szCs w:val="18"/>
              </w:rPr>
            </w:pPr>
          </w:p>
        </w:tc>
        <w:tc>
          <w:tcPr>
            <w:tcW w:w="903" w:type="dxa"/>
            <w:tcBorders>
              <w:bottom w:val="nil"/>
            </w:tcBorders>
          </w:tcPr>
          <w:p w14:paraId="309D329C" w14:textId="77777777" w:rsidR="003169CE" w:rsidRDefault="003169CE">
            <w:pPr>
              <w:pStyle w:val="a3"/>
              <w:ind w:firstLineChars="0" w:firstLine="0"/>
              <w:jc w:val="center"/>
              <w:rPr>
                <w:sz w:val="18"/>
                <w:szCs w:val="18"/>
              </w:rPr>
            </w:pPr>
          </w:p>
        </w:tc>
        <w:tc>
          <w:tcPr>
            <w:tcW w:w="903" w:type="dxa"/>
            <w:tcBorders>
              <w:bottom w:val="nil"/>
            </w:tcBorders>
          </w:tcPr>
          <w:p w14:paraId="19AB4CD6" w14:textId="77777777" w:rsidR="003169CE" w:rsidRDefault="003169CE">
            <w:pPr>
              <w:pStyle w:val="a3"/>
              <w:ind w:firstLineChars="0" w:firstLine="0"/>
              <w:jc w:val="center"/>
              <w:rPr>
                <w:sz w:val="18"/>
                <w:szCs w:val="18"/>
              </w:rPr>
            </w:pPr>
          </w:p>
        </w:tc>
        <w:tc>
          <w:tcPr>
            <w:tcW w:w="636" w:type="dxa"/>
            <w:tcBorders>
              <w:bottom w:val="nil"/>
            </w:tcBorders>
          </w:tcPr>
          <w:p w14:paraId="5BAF7021"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bottom w:val="nil"/>
            </w:tcBorders>
          </w:tcPr>
          <w:p w14:paraId="746D7947"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26D28A16"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60994F17" w14:textId="77777777">
        <w:trPr>
          <w:jc w:val="center"/>
        </w:trPr>
        <w:tc>
          <w:tcPr>
            <w:tcW w:w="473" w:type="dxa"/>
            <w:tcBorders>
              <w:bottom w:val="nil"/>
            </w:tcBorders>
          </w:tcPr>
          <w:p w14:paraId="34A79FD9" w14:textId="77777777" w:rsidR="003169CE" w:rsidRDefault="00000000">
            <w:pPr>
              <w:pStyle w:val="a3"/>
              <w:ind w:firstLineChars="0" w:firstLine="0"/>
              <w:jc w:val="center"/>
              <w:rPr>
                <w:sz w:val="18"/>
                <w:szCs w:val="18"/>
              </w:rPr>
            </w:pPr>
            <w:r>
              <w:rPr>
                <w:rFonts w:hint="eastAsia"/>
                <w:sz w:val="18"/>
                <w:szCs w:val="18"/>
              </w:rPr>
              <w:t>4</w:t>
            </w:r>
          </w:p>
        </w:tc>
        <w:tc>
          <w:tcPr>
            <w:tcW w:w="992" w:type="dxa"/>
            <w:tcBorders>
              <w:bottom w:val="nil"/>
            </w:tcBorders>
          </w:tcPr>
          <w:p w14:paraId="1DAC1862" w14:textId="77777777" w:rsidR="003169CE" w:rsidRDefault="003169CE">
            <w:pPr>
              <w:pStyle w:val="a3"/>
              <w:ind w:firstLineChars="0" w:firstLine="0"/>
              <w:jc w:val="center"/>
              <w:rPr>
                <w:sz w:val="18"/>
                <w:szCs w:val="18"/>
              </w:rPr>
            </w:pPr>
          </w:p>
        </w:tc>
        <w:tc>
          <w:tcPr>
            <w:tcW w:w="903" w:type="dxa"/>
            <w:tcBorders>
              <w:bottom w:val="nil"/>
            </w:tcBorders>
          </w:tcPr>
          <w:p w14:paraId="6E302531" w14:textId="77777777" w:rsidR="003169CE" w:rsidRDefault="003169CE">
            <w:pPr>
              <w:pStyle w:val="a3"/>
              <w:ind w:firstLineChars="0" w:firstLine="0"/>
              <w:jc w:val="center"/>
              <w:rPr>
                <w:sz w:val="18"/>
                <w:szCs w:val="18"/>
              </w:rPr>
            </w:pPr>
          </w:p>
        </w:tc>
        <w:tc>
          <w:tcPr>
            <w:tcW w:w="903" w:type="dxa"/>
            <w:tcBorders>
              <w:bottom w:val="nil"/>
            </w:tcBorders>
          </w:tcPr>
          <w:p w14:paraId="480FAE7A" w14:textId="77777777" w:rsidR="003169CE" w:rsidRDefault="003169CE">
            <w:pPr>
              <w:pStyle w:val="a3"/>
              <w:ind w:firstLineChars="0" w:firstLine="0"/>
              <w:jc w:val="center"/>
              <w:rPr>
                <w:sz w:val="18"/>
                <w:szCs w:val="18"/>
              </w:rPr>
            </w:pPr>
          </w:p>
        </w:tc>
        <w:tc>
          <w:tcPr>
            <w:tcW w:w="636" w:type="dxa"/>
            <w:tcBorders>
              <w:bottom w:val="nil"/>
            </w:tcBorders>
          </w:tcPr>
          <w:p w14:paraId="1CA56AE5"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bottom w:val="nil"/>
            </w:tcBorders>
          </w:tcPr>
          <w:p w14:paraId="11028E3D"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2A1772BC"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6CE395FF" w14:textId="77777777">
        <w:trPr>
          <w:jc w:val="center"/>
        </w:trPr>
        <w:tc>
          <w:tcPr>
            <w:tcW w:w="473" w:type="dxa"/>
            <w:tcBorders>
              <w:bottom w:val="nil"/>
            </w:tcBorders>
          </w:tcPr>
          <w:p w14:paraId="747C196B" w14:textId="77777777" w:rsidR="003169CE" w:rsidRDefault="00000000">
            <w:pPr>
              <w:pStyle w:val="a3"/>
              <w:ind w:firstLineChars="0" w:firstLine="0"/>
              <w:jc w:val="center"/>
              <w:rPr>
                <w:sz w:val="18"/>
                <w:szCs w:val="18"/>
              </w:rPr>
            </w:pPr>
            <w:r>
              <w:rPr>
                <w:rFonts w:hint="eastAsia"/>
                <w:sz w:val="18"/>
                <w:szCs w:val="18"/>
              </w:rPr>
              <w:t>5</w:t>
            </w:r>
          </w:p>
        </w:tc>
        <w:tc>
          <w:tcPr>
            <w:tcW w:w="992" w:type="dxa"/>
            <w:tcBorders>
              <w:bottom w:val="nil"/>
            </w:tcBorders>
          </w:tcPr>
          <w:p w14:paraId="57E80592" w14:textId="77777777" w:rsidR="003169CE" w:rsidRDefault="003169CE">
            <w:pPr>
              <w:pStyle w:val="a3"/>
              <w:ind w:firstLineChars="0" w:firstLine="0"/>
              <w:jc w:val="center"/>
              <w:rPr>
                <w:sz w:val="18"/>
                <w:szCs w:val="18"/>
              </w:rPr>
            </w:pPr>
          </w:p>
        </w:tc>
        <w:tc>
          <w:tcPr>
            <w:tcW w:w="903" w:type="dxa"/>
            <w:tcBorders>
              <w:bottom w:val="nil"/>
            </w:tcBorders>
          </w:tcPr>
          <w:p w14:paraId="7B2A9ADC" w14:textId="77777777" w:rsidR="003169CE" w:rsidRDefault="003169CE">
            <w:pPr>
              <w:pStyle w:val="a3"/>
              <w:ind w:firstLineChars="0" w:firstLine="0"/>
              <w:jc w:val="center"/>
              <w:rPr>
                <w:sz w:val="18"/>
                <w:szCs w:val="18"/>
              </w:rPr>
            </w:pPr>
          </w:p>
        </w:tc>
        <w:tc>
          <w:tcPr>
            <w:tcW w:w="903" w:type="dxa"/>
            <w:tcBorders>
              <w:bottom w:val="nil"/>
            </w:tcBorders>
          </w:tcPr>
          <w:p w14:paraId="2C83EE8C" w14:textId="77777777" w:rsidR="003169CE" w:rsidRDefault="003169CE">
            <w:pPr>
              <w:pStyle w:val="a3"/>
              <w:ind w:firstLineChars="0" w:firstLine="0"/>
              <w:jc w:val="center"/>
              <w:rPr>
                <w:sz w:val="18"/>
                <w:szCs w:val="18"/>
              </w:rPr>
            </w:pPr>
          </w:p>
        </w:tc>
        <w:tc>
          <w:tcPr>
            <w:tcW w:w="636" w:type="dxa"/>
            <w:tcBorders>
              <w:bottom w:val="nil"/>
            </w:tcBorders>
          </w:tcPr>
          <w:p w14:paraId="5C6337D1" w14:textId="77777777" w:rsidR="003169CE" w:rsidRDefault="00000000">
            <w:pPr>
              <w:pStyle w:val="a3"/>
              <w:ind w:firstLineChars="0" w:firstLine="0"/>
              <w:jc w:val="center"/>
              <w:rPr>
                <w:sz w:val="18"/>
                <w:szCs w:val="18"/>
              </w:rPr>
            </w:pPr>
            <w:r>
              <w:rPr>
                <w:rFonts w:hint="eastAsia"/>
                <w:sz w:val="18"/>
                <w:szCs w:val="18"/>
              </w:rPr>
              <w:t>减</w:t>
            </w:r>
          </w:p>
        </w:tc>
        <w:tc>
          <w:tcPr>
            <w:tcW w:w="1266" w:type="dxa"/>
            <w:tcBorders>
              <w:bottom w:val="nil"/>
            </w:tcBorders>
          </w:tcPr>
          <w:p w14:paraId="6561274A"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5B2D1DF8"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1F8AAF55" w14:textId="77777777">
        <w:trPr>
          <w:jc w:val="center"/>
        </w:trPr>
        <w:tc>
          <w:tcPr>
            <w:tcW w:w="473" w:type="dxa"/>
            <w:tcBorders>
              <w:bottom w:val="nil"/>
            </w:tcBorders>
          </w:tcPr>
          <w:p w14:paraId="71FE4ED8" w14:textId="77777777" w:rsidR="003169CE" w:rsidRDefault="00000000">
            <w:pPr>
              <w:pStyle w:val="a3"/>
              <w:ind w:firstLineChars="0" w:firstLine="0"/>
              <w:jc w:val="center"/>
              <w:rPr>
                <w:sz w:val="18"/>
                <w:szCs w:val="18"/>
              </w:rPr>
            </w:pPr>
            <w:r>
              <w:rPr>
                <w:rFonts w:hint="eastAsia"/>
                <w:sz w:val="18"/>
                <w:szCs w:val="18"/>
              </w:rPr>
              <w:t>6</w:t>
            </w:r>
          </w:p>
        </w:tc>
        <w:tc>
          <w:tcPr>
            <w:tcW w:w="992" w:type="dxa"/>
            <w:tcBorders>
              <w:bottom w:val="nil"/>
            </w:tcBorders>
          </w:tcPr>
          <w:p w14:paraId="4423B45F" w14:textId="77777777" w:rsidR="003169CE" w:rsidRDefault="003169CE">
            <w:pPr>
              <w:pStyle w:val="a3"/>
              <w:ind w:firstLineChars="0" w:firstLine="0"/>
              <w:jc w:val="center"/>
              <w:rPr>
                <w:sz w:val="18"/>
                <w:szCs w:val="18"/>
              </w:rPr>
            </w:pPr>
          </w:p>
        </w:tc>
        <w:tc>
          <w:tcPr>
            <w:tcW w:w="903" w:type="dxa"/>
            <w:tcBorders>
              <w:bottom w:val="nil"/>
            </w:tcBorders>
          </w:tcPr>
          <w:p w14:paraId="28CB7CC0" w14:textId="77777777" w:rsidR="003169CE" w:rsidRDefault="003169CE">
            <w:pPr>
              <w:pStyle w:val="a3"/>
              <w:ind w:firstLineChars="0" w:firstLine="0"/>
              <w:jc w:val="center"/>
              <w:rPr>
                <w:sz w:val="18"/>
                <w:szCs w:val="18"/>
              </w:rPr>
            </w:pPr>
          </w:p>
        </w:tc>
        <w:tc>
          <w:tcPr>
            <w:tcW w:w="903" w:type="dxa"/>
            <w:tcBorders>
              <w:bottom w:val="nil"/>
            </w:tcBorders>
          </w:tcPr>
          <w:p w14:paraId="217D9C3B" w14:textId="77777777" w:rsidR="003169CE" w:rsidRDefault="003169CE">
            <w:pPr>
              <w:pStyle w:val="a3"/>
              <w:ind w:firstLineChars="0" w:firstLine="0"/>
              <w:jc w:val="center"/>
              <w:rPr>
                <w:sz w:val="18"/>
                <w:szCs w:val="18"/>
              </w:rPr>
            </w:pPr>
          </w:p>
        </w:tc>
        <w:tc>
          <w:tcPr>
            <w:tcW w:w="636" w:type="dxa"/>
            <w:tcBorders>
              <w:bottom w:val="nil"/>
            </w:tcBorders>
          </w:tcPr>
          <w:p w14:paraId="6ADF4C09" w14:textId="77777777" w:rsidR="003169CE" w:rsidRDefault="00000000">
            <w:pPr>
              <w:pStyle w:val="a3"/>
              <w:ind w:firstLineChars="0" w:firstLine="0"/>
              <w:jc w:val="center"/>
              <w:rPr>
                <w:sz w:val="18"/>
                <w:szCs w:val="18"/>
              </w:rPr>
            </w:pPr>
            <w:r>
              <w:rPr>
                <w:rFonts w:hint="eastAsia"/>
                <w:sz w:val="18"/>
                <w:szCs w:val="18"/>
              </w:rPr>
              <w:t>减</w:t>
            </w:r>
          </w:p>
        </w:tc>
        <w:tc>
          <w:tcPr>
            <w:tcW w:w="1266" w:type="dxa"/>
            <w:tcBorders>
              <w:bottom w:val="nil"/>
            </w:tcBorders>
          </w:tcPr>
          <w:p w14:paraId="1374F5D9"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090853FC"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42A43CA6" w14:textId="77777777">
        <w:trPr>
          <w:jc w:val="center"/>
        </w:trPr>
        <w:tc>
          <w:tcPr>
            <w:tcW w:w="473" w:type="dxa"/>
            <w:tcBorders>
              <w:bottom w:val="nil"/>
            </w:tcBorders>
          </w:tcPr>
          <w:p w14:paraId="26751FFB" w14:textId="77777777" w:rsidR="003169CE" w:rsidRDefault="00000000">
            <w:pPr>
              <w:pStyle w:val="a3"/>
              <w:ind w:firstLineChars="0" w:firstLine="0"/>
              <w:jc w:val="center"/>
              <w:rPr>
                <w:sz w:val="18"/>
                <w:szCs w:val="18"/>
              </w:rPr>
            </w:pPr>
            <w:r>
              <w:rPr>
                <w:rFonts w:hint="eastAsia"/>
                <w:sz w:val="18"/>
                <w:szCs w:val="18"/>
              </w:rPr>
              <w:t>7</w:t>
            </w:r>
          </w:p>
        </w:tc>
        <w:tc>
          <w:tcPr>
            <w:tcW w:w="992" w:type="dxa"/>
            <w:tcBorders>
              <w:bottom w:val="nil"/>
            </w:tcBorders>
          </w:tcPr>
          <w:p w14:paraId="76589A53" w14:textId="77777777" w:rsidR="003169CE" w:rsidRDefault="003169CE">
            <w:pPr>
              <w:pStyle w:val="a3"/>
              <w:ind w:firstLineChars="0" w:firstLine="0"/>
              <w:jc w:val="center"/>
              <w:rPr>
                <w:sz w:val="18"/>
                <w:szCs w:val="18"/>
              </w:rPr>
            </w:pPr>
          </w:p>
        </w:tc>
        <w:tc>
          <w:tcPr>
            <w:tcW w:w="903" w:type="dxa"/>
            <w:tcBorders>
              <w:bottom w:val="nil"/>
            </w:tcBorders>
          </w:tcPr>
          <w:p w14:paraId="4025608F" w14:textId="77777777" w:rsidR="003169CE" w:rsidRDefault="003169CE">
            <w:pPr>
              <w:pStyle w:val="a3"/>
              <w:ind w:firstLineChars="0" w:firstLine="0"/>
              <w:jc w:val="center"/>
              <w:rPr>
                <w:sz w:val="18"/>
                <w:szCs w:val="18"/>
              </w:rPr>
            </w:pPr>
          </w:p>
        </w:tc>
        <w:tc>
          <w:tcPr>
            <w:tcW w:w="903" w:type="dxa"/>
            <w:tcBorders>
              <w:bottom w:val="nil"/>
            </w:tcBorders>
          </w:tcPr>
          <w:p w14:paraId="74F611E8" w14:textId="77777777" w:rsidR="003169CE" w:rsidRDefault="003169CE">
            <w:pPr>
              <w:pStyle w:val="a3"/>
              <w:ind w:firstLineChars="0" w:firstLine="0"/>
              <w:jc w:val="center"/>
              <w:rPr>
                <w:sz w:val="18"/>
                <w:szCs w:val="18"/>
              </w:rPr>
            </w:pPr>
          </w:p>
        </w:tc>
        <w:tc>
          <w:tcPr>
            <w:tcW w:w="636" w:type="dxa"/>
            <w:tcBorders>
              <w:bottom w:val="nil"/>
            </w:tcBorders>
          </w:tcPr>
          <w:p w14:paraId="1F19E7D2" w14:textId="77777777" w:rsidR="003169CE" w:rsidRDefault="00000000">
            <w:pPr>
              <w:jc w:val="center"/>
            </w:pPr>
            <w:r>
              <w:rPr>
                <w:rFonts w:hint="eastAsia"/>
                <w:sz w:val="18"/>
                <w:szCs w:val="18"/>
              </w:rPr>
              <w:t>减</w:t>
            </w:r>
          </w:p>
        </w:tc>
        <w:tc>
          <w:tcPr>
            <w:tcW w:w="1266" w:type="dxa"/>
            <w:tcBorders>
              <w:bottom w:val="nil"/>
            </w:tcBorders>
          </w:tcPr>
          <w:p w14:paraId="3FDF248D"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6E8A1714"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6A175347" w14:textId="77777777">
        <w:trPr>
          <w:jc w:val="center"/>
        </w:trPr>
        <w:tc>
          <w:tcPr>
            <w:tcW w:w="473" w:type="dxa"/>
            <w:tcBorders>
              <w:top w:val="nil"/>
              <w:bottom w:val="single" w:sz="12" w:space="0" w:color="008000"/>
            </w:tcBorders>
          </w:tcPr>
          <w:p w14:paraId="31B772D0" w14:textId="77777777" w:rsidR="003169CE" w:rsidRDefault="00000000">
            <w:pPr>
              <w:pStyle w:val="a3"/>
              <w:ind w:firstLineChars="0" w:firstLine="0"/>
              <w:jc w:val="center"/>
              <w:rPr>
                <w:sz w:val="18"/>
                <w:szCs w:val="18"/>
              </w:rPr>
            </w:pPr>
            <w:r>
              <w:rPr>
                <w:rFonts w:hint="eastAsia"/>
                <w:sz w:val="18"/>
                <w:szCs w:val="18"/>
              </w:rPr>
              <w:t>8</w:t>
            </w:r>
          </w:p>
        </w:tc>
        <w:tc>
          <w:tcPr>
            <w:tcW w:w="992" w:type="dxa"/>
            <w:tcBorders>
              <w:top w:val="nil"/>
              <w:bottom w:val="single" w:sz="12" w:space="0" w:color="008000"/>
            </w:tcBorders>
          </w:tcPr>
          <w:p w14:paraId="65BC6C7A" w14:textId="77777777" w:rsidR="003169CE" w:rsidRDefault="003169CE">
            <w:pPr>
              <w:pStyle w:val="a3"/>
              <w:ind w:firstLineChars="0" w:firstLine="0"/>
              <w:jc w:val="center"/>
              <w:rPr>
                <w:sz w:val="18"/>
                <w:szCs w:val="18"/>
              </w:rPr>
            </w:pPr>
          </w:p>
        </w:tc>
        <w:tc>
          <w:tcPr>
            <w:tcW w:w="903" w:type="dxa"/>
            <w:tcBorders>
              <w:top w:val="nil"/>
              <w:bottom w:val="single" w:sz="12" w:space="0" w:color="008000"/>
            </w:tcBorders>
          </w:tcPr>
          <w:p w14:paraId="089A7923" w14:textId="77777777" w:rsidR="003169CE" w:rsidRDefault="003169CE">
            <w:pPr>
              <w:pStyle w:val="a3"/>
              <w:ind w:firstLineChars="0" w:firstLine="0"/>
              <w:jc w:val="center"/>
              <w:rPr>
                <w:sz w:val="18"/>
                <w:szCs w:val="18"/>
              </w:rPr>
            </w:pPr>
          </w:p>
        </w:tc>
        <w:tc>
          <w:tcPr>
            <w:tcW w:w="903" w:type="dxa"/>
            <w:tcBorders>
              <w:top w:val="nil"/>
              <w:bottom w:val="single" w:sz="12" w:space="0" w:color="008000"/>
            </w:tcBorders>
          </w:tcPr>
          <w:p w14:paraId="2925EE03" w14:textId="77777777" w:rsidR="003169CE" w:rsidRDefault="003169CE">
            <w:pPr>
              <w:pStyle w:val="a3"/>
              <w:ind w:firstLineChars="0" w:firstLine="0"/>
              <w:jc w:val="center"/>
              <w:rPr>
                <w:sz w:val="18"/>
                <w:szCs w:val="18"/>
              </w:rPr>
            </w:pPr>
          </w:p>
        </w:tc>
        <w:tc>
          <w:tcPr>
            <w:tcW w:w="636" w:type="dxa"/>
            <w:tcBorders>
              <w:top w:val="nil"/>
              <w:bottom w:val="single" w:sz="12" w:space="0" w:color="008000"/>
            </w:tcBorders>
          </w:tcPr>
          <w:p w14:paraId="2F28A8B5" w14:textId="77777777" w:rsidR="003169CE" w:rsidRDefault="00000000">
            <w:pPr>
              <w:jc w:val="center"/>
            </w:pPr>
            <w:r>
              <w:rPr>
                <w:rFonts w:hint="eastAsia"/>
                <w:sz w:val="18"/>
                <w:szCs w:val="18"/>
              </w:rPr>
              <w:t>减</w:t>
            </w:r>
          </w:p>
        </w:tc>
        <w:tc>
          <w:tcPr>
            <w:tcW w:w="1266" w:type="dxa"/>
            <w:tcBorders>
              <w:top w:val="nil"/>
              <w:bottom w:val="single" w:sz="12" w:space="0" w:color="008000"/>
            </w:tcBorders>
          </w:tcPr>
          <w:p w14:paraId="45DCE366"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top w:val="nil"/>
              <w:bottom w:val="single" w:sz="12" w:space="0" w:color="008000"/>
            </w:tcBorders>
          </w:tcPr>
          <w:p w14:paraId="460C8A02" w14:textId="77777777" w:rsidR="003169CE" w:rsidRDefault="00000000">
            <w:pPr>
              <w:pStyle w:val="a3"/>
              <w:keepNext/>
              <w:ind w:firstLineChars="0" w:firstLine="0"/>
              <w:jc w:val="center"/>
              <w:rPr>
                <w:sz w:val="18"/>
                <w:szCs w:val="18"/>
              </w:rPr>
            </w:pPr>
            <w:r>
              <w:rPr>
                <w:rFonts w:ascii="宋体" w:hAnsi="宋体" w:hint="eastAsia"/>
                <w:sz w:val="18"/>
                <w:szCs w:val="18"/>
              </w:rPr>
              <w:t>●</w:t>
            </w:r>
          </w:p>
        </w:tc>
      </w:tr>
    </w:tbl>
    <w:p w14:paraId="1BE2C1DB" w14:textId="77777777" w:rsidR="003169CE" w:rsidRDefault="00000000">
      <w:pPr>
        <w:pStyle w:val="2"/>
      </w:pPr>
      <w:bookmarkStart w:id="22" w:name="_Toc106345608"/>
      <w:bookmarkEnd w:id="8"/>
      <w:bookmarkEnd w:id="9"/>
      <w:bookmarkEnd w:id="10"/>
      <w:bookmarkEnd w:id="11"/>
      <w:bookmarkEnd w:id="12"/>
      <w:bookmarkEnd w:id="13"/>
      <w:r>
        <w:rPr>
          <w:rFonts w:hint="eastAsia"/>
        </w:rPr>
        <w:t>实验总结</w:t>
      </w:r>
      <w:bookmarkEnd w:id="22"/>
    </w:p>
    <w:p w14:paraId="6533BA16" w14:textId="77777777" w:rsidR="003169CE" w:rsidRDefault="00000000">
      <w:pPr>
        <w:pStyle w:val="a3"/>
        <w:ind w:firstLine="480"/>
      </w:pPr>
      <w:r>
        <w:rPr>
          <w:rFonts w:hint="eastAsia"/>
          <w:color w:val="FF0000"/>
        </w:rPr>
        <w:t>条目式给出</w:t>
      </w:r>
      <w:r>
        <w:rPr>
          <w:rFonts w:hint="eastAsia"/>
          <w:color w:val="FF0000"/>
        </w:rPr>
        <w:t>3</w:t>
      </w:r>
      <w:r>
        <w:rPr>
          <w:rFonts w:hint="eastAsia"/>
          <w:color w:val="FF0000"/>
        </w:rPr>
        <w:t>次实验的主要工作，采用动宾结构</w:t>
      </w:r>
      <w:r>
        <w:rPr>
          <w:rFonts w:hint="eastAsia"/>
        </w:rPr>
        <w:t>，本次实验主要完成了如下几点工作：</w:t>
      </w:r>
    </w:p>
    <w:p w14:paraId="0C76BB6E" w14:textId="77777777" w:rsidR="003169CE" w:rsidRDefault="00000000">
      <w:pPr>
        <w:pStyle w:val="a3"/>
        <w:numPr>
          <w:ilvl w:val="0"/>
          <w:numId w:val="9"/>
        </w:numPr>
        <w:tabs>
          <w:tab w:val="clear" w:pos="1290"/>
          <w:tab w:val="left" w:pos="993"/>
        </w:tabs>
        <w:ind w:left="993" w:firstLineChars="0" w:hanging="513"/>
      </w:pPr>
      <w:r>
        <w:rPr>
          <w:rFonts w:hint="eastAsia"/>
        </w:rPr>
        <w:t>完成方案总结（自行修订扩充）（自行修订扩充）</w:t>
      </w:r>
      <w:commentRangeStart w:id="23"/>
      <w:r>
        <w:rPr>
          <w:rFonts w:hint="eastAsia"/>
        </w:rPr>
        <w:t>（自行修订扩充）（自行修订扩充）（自行修订扩充）。</w:t>
      </w:r>
    </w:p>
    <w:p w14:paraId="420131D8" w14:textId="77777777" w:rsidR="003169CE" w:rsidRDefault="00000000">
      <w:pPr>
        <w:pStyle w:val="a3"/>
        <w:numPr>
          <w:ilvl w:val="0"/>
          <w:numId w:val="9"/>
        </w:numPr>
        <w:tabs>
          <w:tab w:val="clear" w:pos="1290"/>
          <w:tab w:val="left" w:pos="993"/>
        </w:tabs>
        <w:ind w:left="993" w:firstLineChars="0" w:hanging="513"/>
      </w:pPr>
      <w:r>
        <w:rPr>
          <w:rFonts w:hint="eastAsia"/>
        </w:rPr>
        <w:t>功能总结（自行修订扩充）（自行修订扩充）（自行修订扩充）（自行修订扩充）（自行修订扩充）。</w:t>
      </w:r>
    </w:p>
    <w:p w14:paraId="42E1FEDD" w14:textId="77777777" w:rsidR="003169CE" w:rsidRDefault="00000000">
      <w:pPr>
        <w:pStyle w:val="a3"/>
        <w:numPr>
          <w:ilvl w:val="0"/>
          <w:numId w:val="9"/>
        </w:numPr>
        <w:tabs>
          <w:tab w:val="clear" w:pos="1290"/>
          <w:tab w:val="left" w:pos="993"/>
        </w:tabs>
        <w:ind w:left="993" w:firstLineChars="0" w:hanging="513"/>
      </w:pPr>
      <w:r>
        <w:rPr>
          <w:rFonts w:hint="eastAsia"/>
        </w:rPr>
        <w:t>其他需要总结的内容，</w:t>
      </w:r>
      <w:commentRangeEnd w:id="23"/>
      <w:r w:rsidR="00D071C1">
        <w:rPr>
          <w:rStyle w:val="aff0"/>
          <w:rFonts w:hint="eastAsia"/>
          <w:sz w:val="24"/>
          <w:szCs w:val="24"/>
        </w:rPr>
        <w:commentReference w:id="23"/>
      </w:r>
      <w:r>
        <w:rPr>
          <w:rFonts w:hint="eastAsia"/>
        </w:rPr>
        <w:t>（自行修订扩充）。</w:t>
      </w:r>
    </w:p>
    <w:p w14:paraId="2C7F784E" w14:textId="77777777" w:rsidR="003169CE" w:rsidRDefault="00000000">
      <w:pPr>
        <w:pStyle w:val="2"/>
      </w:pPr>
      <w:bookmarkStart w:id="24" w:name="_Toc106345609"/>
      <w:r>
        <w:rPr>
          <w:rFonts w:hint="eastAsia"/>
        </w:rPr>
        <w:lastRenderedPageBreak/>
        <w:t>实验</w:t>
      </w:r>
      <w:commentRangeStart w:id="25"/>
      <w:r>
        <w:rPr>
          <w:rFonts w:hint="eastAsia"/>
        </w:rPr>
        <w:t>心得</w:t>
      </w:r>
      <w:bookmarkEnd w:id="24"/>
      <w:commentRangeEnd w:id="25"/>
      <w:r w:rsidR="00D071C1">
        <w:rPr>
          <w:rStyle w:val="aff0"/>
          <w:sz w:val="28"/>
          <w:szCs w:val="24"/>
        </w:rPr>
        <w:commentReference w:id="25"/>
      </w:r>
    </w:p>
    <w:p w14:paraId="2A57F355" w14:textId="77777777" w:rsidR="003169CE" w:rsidRDefault="00000000">
      <w:pPr>
        <w:pStyle w:val="a3"/>
        <w:numPr>
          <w:ilvl w:val="0"/>
          <w:numId w:val="10"/>
        </w:numPr>
        <w:tabs>
          <w:tab w:val="clear" w:pos="1290"/>
          <w:tab w:val="left" w:pos="993"/>
        </w:tabs>
        <w:ind w:left="993" w:firstLineChars="0" w:hanging="567"/>
      </w:pPr>
      <w:bookmarkStart w:id="26" w:name="_Toc135227347"/>
      <w:bookmarkStart w:id="27" w:name="_Toc134007942"/>
      <w:bookmarkStart w:id="28" w:name="_Toc266358997"/>
      <w:bookmarkStart w:id="29" w:name="_Toc135227426"/>
      <w:bookmarkStart w:id="30" w:name="_Toc135227593"/>
      <w:r>
        <w:rPr>
          <w:rFonts w:hint="eastAsia"/>
          <w:color w:val="FF0000"/>
        </w:rPr>
        <w:t>谈谈实验收获，实验心得，对课程实验的建议</w:t>
      </w:r>
      <w:r>
        <w:rPr>
          <w:rFonts w:hint="eastAsia"/>
        </w:rPr>
        <w:t>等等，自行修订扩充，自行修订扩充自行修订扩充自行修订扩充自行修订扩充自行修订扩充自行修订扩充自行修订扩充收</w:t>
      </w:r>
      <w:r>
        <w:rPr>
          <w:rFonts w:hint="eastAsia"/>
        </w:rPr>
        <w:t>OSD</w:t>
      </w:r>
      <w:r>
        <w:rPr>
          <w:rFonts w:hint="eastAsia"/>
        </w:rPr>
        <w:t>命令并进行处理。</w:t>
      </w:r>
    </w:p>
    <w:p w14:paraId="0B1ED315" w14:textId="77777777" w:rsidR="003169CE" w:rsidRDefault="00000000">
      <w:pPr>
        <w:pStyle w:val="a3"/>
        <w:numPr>
          <w:ilvl w:val="0"/>
          <w:numId w:val="10"/>
        </w:numPr>
        <w:tabs>
          <w:tab w:val="clear" w:pos="1290"/>
          <w:tab w:val="left" w:pos="993"/>
        </w:tabs>
        <w:ind w:left="993" w:firstLineChars="0" w:hanging="567"/>
      </w:pPr>
      <w:r>
        <w:rPr>
          <w:rFonts w:hint="eastAsia"/>
        </w:rPr>
        <w:t>自行修订扩充自行修订扩充自行修订扩充自行修订扩充自行修订扩充。</w:t>
      </w:r>
    </w:p>
    <w:p w14:paraId="38947FE1" w14:textId="77777777" w:rsidR="003169CE" w:rsidRDefault="003169CE">
      <w:pPr>
        <w:ind w:rightChars="-67" w:right="-161" w:firstLineChars="200" w:firstLine="480"/>
        <w:rPr>
          <w:rFonts w:cs="宋体"/>
          <w:color w:val="E36C0A"/>
        </w:rPr>
      </w:pPr>
      <w:bookmarkStart w:id="31" w:name="_Hlt133997595"/>
      <w:bookmarkStart w:id="32" w:name="_Hlt133999525"/>
      <w:bookmarkStart w:id="33" w:name="_Hlt133996523"/>
      <w:bookmarkStart w:id="34" w:name="_Hlt134000930"/>
      <w:bookmarkEnd w:id="26"/>
      <w:bookmarkEnd w:id="27"/>
      <w:bookmarkEnd w:id="28"/>
      <w:bookmarkEnd w:id="29"/>
      <w:bookmarkEnd w:id="30"/>
      <w:bookmarkEnd w:id="31"/>
      <w:bookmarkEnd w:id="32"/>
      <w:bookmarkEnd w:id="33"/>
      <w:bookmarkEnd w:id="34"/>
    </w:p>
    <w:p w14:paraId="33FABDDF" w14:textId="77777777" w:rsidR="003169CE" w:rsidRDefault="003169CE">
      <w:pPr>
        <w:ind w:rightChars="-67" w:right="-161" w:firstLineChars="200" w:firstLine="480"/>
        <w:rPr>
          <w:rFonts w:cs="宋体"/>
          <w:color w:val="E36C0A"/>
        </w:rPr>
      </w:pPr>
    </w:p>
    <w:p w14:paraId="3552D367" w14:textId="77777777" w:rsidR="003169CE" w:rsidRDefault="00000000">
      <w:pPr>
        <w:widowControl/>
        <w:jc w:val="left"/>
        <w:rPr>
          <w:rFonts w:cs="宋体"/>
          <w:color w:val="E36C0A"/>
        </w:rPr>
      </w:pPr>
      <w:r>
        <w:rPr>
          <w:rFonts w:cs="宋体"/>
          <w:color w:val="E36C0A"/>
        </w:rPr>
        <w:br w:type="page"/>
      </w:r>
    </w:p>
    <w:p w14:paraId="4584E385" w14:textId="77777777" w:rsidR="003169CE" w:rsidRDefault="00000000">
      <w:pPr>
        <w:pStyle w:val="10"/>
        <w:numPr>
          <w:ilvl w:val="0"/>
          <w:numId w:val="7"/>
        </w:numPr>
        <w:rPr>
          <w:sz w:val="36"/>
          <w:szCs w:val="36"/>
        </w:rPr>
      </w:pPr>
      <w:r>
        <w:rPr>
          <w:sz w:val="36"/>
          <w:szCs w:val="36"/>
        </w:rPr>
        <w:lastRenderedPageBreak/>
        <w:t>C</w:t>
      </w:r>
      <w:r>
        <w:rPr>
          <w:rFonts w:hint="eastAsia"/>
          <w:sz w:val="36"/>
          <w:szCs w:val="36"/>
        </w:rPr>
        <w:t>PU</w:t>
      </w:r>
      <w:r>
        <w:rPr>
          <w:rFonts w:hint="eastAsia"/>
          <w:sz w:val="36"/>
          <w:szCs w:val="36"/>
        </w:rPr>
        <w:t>设计实验</w:t>
      </w:r>
      <w:commentRangeStart w:id="35"/>
      <w:commentRangeEnd w:id="35"/>
      <w:r w:rsidR="00D071C1">
        <w:rPr>
          <w:rStyle w:val="aff0"/>
          <w:sz w:val="36"/>
          <w:szCs w:val="36"/>
        </w:rPr>
        <w:commentReference w:id="35"/>
      </w:r>
    </w:p>
    <w:p w14:paraId="61119948" w14:textId="77777777" w:rsidR="003169CE" w:rsidRDefault="00000000">
      <w:pPr>
        <w:ind w:firstLineChars="150" w:firstLine="361"/>
        <w:rPr>
          <w:b/>
          <w:color w:val="FF0000"/>
          <w:szCs w:val="21"/>
        </w:rPr>
      </w:pPr>
      <w:r>
        <w:rPr>
          <w:rFonts w:hint="eastAsia"/>
          <w:b/>
          <w:color w:val="FF0000"/>
          <w:szCs w:val="21"/>
        </w:rPr>
        <w:t>只写</w:t>
      </w:r>
      <w:r>
        <w:rPr>
          <w:rFonts w:hint="eastAsia"/>
          <w:b/>
          <w:color w:val="FF0000"/>
          <w:szCs w:val="21"/>
        </w:rPr>
        <w:t>CPU</w:t>
      </w:r>
      <w:r>
        <w:rPr>
          <w:rFonts w:hint="eastAsia"/>
          <w:b/>
          <w:color w:val="FF0000"/>
          <w:szCs w:val="21"/>
        </w:rPr>
        <w:t>设计中“</w:t>
      </w:r>
      <w:r>
        <w:rPr>
          <w:rFonts w:hint="eastAsia"/>
          <w:b/>
          <w:color w:val="FF0000"/>
          <w:szCs w:val="21"/>
        </w:rPr>
        <w:t>MIPS</w:t>
      </w:r>
      <w:r>
        <w:rPr>
          <w:rFonts w:hint="eastAsia"/>
          <w:b/>
          <w:color w:val="FF0000"/>
          <w:szCs w:val="21"/>
        </w:rPr>
        <w:t>现代时序中断机制实现”，总篇幅</w:t>
      </w:r>
      <w:r>
        <w:rPr>
          <w:rFonts w:hint="eastAsia"/>
          <w:b/>
          <w:color w:val="FF0000"/>
          <w:szCs w:val="21"/>
        </w:rPr>
        <w:t>16</w:t>
      </w:r>
      <w:r>
        <w:rPr>
          <w:rFonts w:hint="eastAsia"/>
          <w:b/>
          <w:color w:val="FF0000"/>
          <w:szCs w:val="21"/>
        </w:rPr>
        <w:t>页以内。</w:t>
      </w:r>
    </w:p>
    <w:p w14:paraId="7B323A6A" w14:textId="77777777" w:rsidR="003169CE" w:rsidRDefault="00000000">
      <w:pPr>
        <w:ind w:firstLineChars="150" w:firstLine="361"/>
        <w:rPr>
          <w:b/>
          <w:color w:val="FF0000"/>
          <w:szCs w:val="21"/>
        </w:rPr>
      </w:pPr>
      <w:r>
        <w:rPr>
          <w:rFonts w:hint="eastAsia"/>
          <w:b/>
          <w:color w:val="FF0000"/>
          <w:szCs w:val="21"/>
        </w:rPr>
        <w:t>请仔细阅读所有的批注，阅读理解后删除批注</w:t>
      </w:r>
    </w:p>
    <w:p w14:paraId="50F7FDDA" w14:textId="77777777" w:rsidR="003169CE" w:rsidRDefault="00000000">
      <w:pPr>
        <w:ind w:firstLineChars="150" w:firstLine="361"/>
      </w:pPr>
      <w:r>
        <w:rPr>
          <w:rFonts w:hint="eastAsia"/>
          <w:b/>
          <w:color w:val="FF0000"/>
          <w:szCs w:val="21"/>
        </w:rPr>
        <w:t>模板各个标题下面的内容仅是举例，作者应依照自己思想重写该部分内容</w:t>
      </w:r>
    </w:p>
    <w:p w14:paraId="54D26C16" w14:textId="77777777" w:rsidR="003169CE" w:rsidRDefault="00000000">
      <w:pPr>
        <w:ind w:firstLineChars="150" w:firstLine="361"/>
        <w:rPr>
          <w:b/>
          <w:color w:val="FF0000"/>
          <w:szCs w:val="21"/>
        </w:rPr>
      </w:pPr>
      <w:r>
        <w:rPr>
          <w:rFonts w:hint="eastAsia"/>
          <w:b/>
          <w:color w:val="FF0000"/>
          <w:szCs w:val="21"/>
        </w:rPr>
        <w:t>请仔细阅读所有的批注，阅读理解后删除批注</w:t>
      </w:r>
    </w:p>
    <w:p w14:paraId="2789644E" w14:textId="77777777" w:rsidR="003169CE" w:rsidRDefault="00000000">
      <w:pPr>
        <w:ind w:firstLineChars="150" w:firstLine="361"/>
        <w:rPr>
          <w:b/>
          <w:color w:val="FF0000"/>
          <w:szCs w:val="21"/>
        </w:rPr>
      </w:pPr>
      <w:r>
        <w:rPr>
          <w:rFonts w:hint="eastAsia"/>
          <w:b/>
          <w:color w:val="FF0000"/>
          <w:szCs w:val="21"/>
        </w:rPr>
        <w:t>模板各个标题下面的内容仅是举例，作者应依照自己思想重写该部分内容</w:t>
      </w:r>
    </w:p>
    <w:p w14:paraId="5CD9D5C8" w14:textId="77777777" w:rsidR="003169CE" w:rsidRDefault="00000000">
      <w:pPr>
        <w:pStyle w:val="2"/>
      </w:pPr>
      <w:r>
        <w:rPr>
          <w:rFonts w:hint="eastAsia"/>
        </w:rPr>
        <w:t>设计要求</w:t>
      </w:r>
      <w:commentRangeStart w:id="36"/>
      <w:commentRangeEnd w:id="36"/>
      <w:r w:rsidR="00D071C1">
        <w:rPr>
          <w:rStyle w:val="aff0"/>
          <w:sz w:val="28"/>
          <w:szCs w:val="24"/>
        </w:rPr>
        <w:commentReference w:id="36"/>
      </w:r>
    </w:p>
    <w:p w14:paraId="7BAFE373" w14:textId="77777777" w:rsidR="003169CE" w:rsidRDefault="00000000">
      <w:pPr>
        <w:pStyle w:val="a3"/>
        <w:ind w:firstLineChars="0"/>
      </w:pPr>
      <w:r>
        <w:rPr>
          <w:rFonts w:hint="eastAsia"/>
        </w:rPr>
        <w:t>利用</w:t>
      </w:r>
      <w:r>
        <w:rPr>
          <w:rFonts w:hint="eastAsia"/>
        </w:rPr>
        <w:t>logisim</w:t>
      </w:r>
      <w:r>
        <w:rPr>
          <w:rFonts w:hint="eastAsia"/>
        </w:rPr>
        <w:t>平台中现有运算部件构建一个</w:t>
      </w:r>
      <w:r>
        <w:rPr>
          <w:rFonts w:hint="eastAsia"/>
        </w:rPr>
        <w:t>32</w:t>
      </w:r>
      <w:r>
        <w:rPr>
          <w:rFonts w:hint="eastAsia"/>
        </w:rPr>
        <w:t>位运算器，可支持算数加、减、乘、除，逻辑与、或、非、异或运算、逻辑左移、逻辑右移，算术右移运算，支持常用程序状态标志（有符号溢出</w:t>
      </w:r>
      <w:r>
        <w:rPr>
          <w:rFonts w:hint="eastAsia"/>
        </w:rPr>
        <w:t>OF</w:t>
      </w:r>
      <w:r>
        <w:rPr>
          <w:rFonts w:hint="eastAsia"/>
        </w:rPr>
        <w:t>、无符号溢出</w:t>
      </w:r>
      <w:r>
        <w:rPr>
          <w:rFonts w:hint="eastAsia"/>
        </w:rPr>
        <w:t>CF</w:t>
      </w:r>
      <w:r>
        <w:rPr>
          <w:rFonts w:hint="eastAsia"/>
        </w:rPr>
        <w:t>，结果相等</w:t>
      </w:r>
      <w:r>
        <w:rPr>
          <w:rFonts w:hint="eastAsia"/>
        </w:rPr>
        <w:t>Equal</w:t>
      </w:r>
      <w:r>
        <w:rPr>
          <w:rFonts w:hint="eastAsia"/>
        </w:rPr>
        <w:t>）</w:t>
      </w:r>
      <w:r>
        <w:t>，</w:t>
      </w:r>
      <w:r>
        <w:rPr>
          <w:rFonts w:hint="eastAsia"/>
        </w:rPr>
        <w:t>运算器功能以及输入输出引脚见下表，</w:t>
      </w:r>
      <w:r>
        <w:t>在主电路中详细测试自己封装的运算器</w:t>
      </w:r>
      <w:r>
        <w:rPr>
          <w:rFonts w:hint="eastAsia"/>
        </w:rPr>
        <w:t>。</w:t>
      </w:r>
    </w:p>
    <w:p w14:paraId="25B5A3C5" w14:textId="77777777" w:rsidR="003169CE" w:rsidRDefault="00000000" w:rsidP="009B3B9B">
      <w:pPr>
        <w:pStyle w:val="a8"/>
        <w:rPr>
          <w:rFonts w:hint="eastAsia"/>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t>1</w:t>
      </w:r>
      <w:r>
        <w:fldChar w:fldCharType="end"/>
      </w:r>
      <w:r>
        <w:t xml:space="preserve"> 片引脚与功能描述</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344"/>
        <w:gridCol w:w="1421"/>
        <w:gridCol w:w="853"/>
        <w:gridCol w:w="3957"/>
      </w:tblGrid>
      <w:tr w:rsidR="003169CE" w14:paraId="2E85ED5F" w14:textId="77777777" w:rsidTr="00D03837">
        <w:trPr>
          <w:trHeight w:val="460"/>
          <w:jc w:val="center"/>
        </w:trPr>
        <w:tc>
          <w:tcPr>
            <w:tcW w:w="1344" w:type="dxa"/>
            <w:tcBorders>
              <w:top w:val="single" w:sz="12" w:space="0" w:color="008000"/>
              <w:bottom w:val="single" w:sz="8" w:space="0" w:color="008000"/>
            </w:tcBorders>
          </w:tcPr>
          <w:p w14:paraId="4458931C" w14:textId="77777777" w:rsidR="003169CE" w:rsidRDefault="00000000">
            <w:pPr>
              <w:pStyle w:val="affb"/>
              <w:ind w:firstLineChars="0" w:firstLine="0"/>
              <w:jc w:val="center"/>
            </w:pPr>
            <w:r>
              <w:t>引脚</w:t>
            </w:r>
          </w:p>
        </w:tc>
        <w:tc>
          <w:tcPr>
            <w:tcW w:w="1421" w:type="dxa"/>
            <w:tcBorders>
              <w:top w:val="single" w:sz="12" w:space="0" w:color="008000"/>
              <w:bottom w:val="single" w:sz="8" w:space="0" w:color="008000"/>
            </w:tcBorders>
          </w:tcPr>
          <w:p w14:paraId="15106B25" w14:textId="77777777" w:rsidR="003169CE" w:rsidRDefault="00000000">
            <w:pPr>
              <w:pStyle w:val="affb"/>
              <w:ind w:firstLineChars="0" w:firstLine="0"/>
              <w:jc w:val="center"/>
            </w:pPr>
            <w:r>
              <w:t>输入</w:t>
            </w:r>
            <w:r>
              <w:rPr>
                <w:rFonts w:hint="eastAsia"/>
              </w:rPr>
              <w:t>/</w:t>
            </w:r>
            <w:r>
              <w:rPr>
                <w:rFonts w:hint="eastAsia"/>
              </w:rPr>
              <w:t>输出</w:t>
            </w:r>
          </w:p>
        </w:tc>
        <w:tc>
          <w:tcPr>
            <w:tcW w:w="853" w:type="dxa"/>
            <w:tcBorders>
              <w:top w:val="single" w:sz="12" w:space="0" w:color="008000"/>
              <w:bottom w:val="single" w:sz="8" w:space="0" w:color="008000"/>
            </w:tcBorders>
          </w:tcPr>
          <w:p w14:paraId="31EB3958" w14:textId="77777777" w:rsidR="003169CE" w:rsidRDefault="00000000">
            <w:pPr>
              <w:pStyle w:val="affb"/>
              <w:ind w:firstLineChars="0" w:firstLine="0"/>
              <w:jc w:val="center"/>
            </w:pPr>
            <w:r>
              <w:t>位宽</w:t>
            </w:r>
          </w:p>
        </w:tc>
        <w:tc>
          <w:tcPr>
            <w:tcW w:w="3957" w:type="dxa"/>
            <w:tcBorders>
              <w:top w:val="single" w:sz="12" w:space="0" w:color="008000"/>
              <w:bottom w:val="single" w:sz="8" w:space="0" w:color="008000"/>
            </w:tcBorders>
          </w:tcPr>
          <w:p w14:paraId="2803A2B6" w14:textId="77777777" w:rsidR="003169CE" w:rsidRDefault="00000000">
            <w:pPr>
              <w:pStyle w:val="affb"/>
              <w:ind w:firstLineChars="0" w:firstLine="0"/>
            </w:pPr>
            <w:r>
              <w:rPr>
                <w:rFonts w:hint="eastAsia"/>
              </w:rPr>
              <w:t>功能</w:t>
            </w:r>
            <w:r>
              <w:t>描述</w:t>
            </w:r>
          </w:p>
        </w:tc>
      </w:tr>
      <w:tr w:rsidR="003169CE" w14:paraId="695E6089" w14:textId="77777777" w:rsidTr="00D03837">
        <w:trPr>
          <w:trHeight w:val="449"/>
          <w:jc w:val="center"/>
        </w:trPr>
        <w:tc>
          <w:tcPr>
            <w:tcW w:w="1344" w:type="dxa"/>
            <w:tcBorders>
              <w:top w:val="single" w:sz="8" w:space="0" w:color="008000"/>
              <w:bottom w:val="single" w:sz="8" w:space="0" w:color="008000"/>
            </w:tcBorders>
          </w:tcPr>
          <w:p w14:paraId="62F01367" w14:textId="77777777" w:rsidR="003169CE" w:rsidRDefault="00000000">
            <w:pPr>
              <w:pStyle w:val="affb"/>
              <w:ind w:firstLineChars="0" w:firstLine="0"/>
              <w:jc w:val="center"/>
            </w:pPr>
            <w:r>
              <w:t>X</w:t>
            </w:r>
          </w:p>
        </w:tc>
        <w:tc>
          <w:tcPr>
            <w:tcW w:w="1421" w:type="dxa"/>
            <w:tcBorders>
              <w:top w:val="single" w:sz="8" w:space="0" w:color="008000"/>
              <w:bottom w:val="single" w:sz="8" w:space="0" w:color="008000"/>
            </w:tcBorders>
          </w:tcPr>
          <w:p w14:paraId="2F25319B" w14:textId="77777777" w:rsidR="003169CE" w:rsidRDefault="00000000">
            <w:pPr>
              <w:pStyle w:val="affb"/>
              <w:ind w:firstLineChars="0" w:firstLine="0"/>
              <w:jc w:val="center"/>
            </w:pPr>
            <w:r>
              <w:t>输入</w:t>
            </w:r>
          </w:p>
        </w:tc>
        <w:tc>
          <w:tcPr>
            <w:tcW w:w="853" w:type="dxa"/>
            <w:tcBorders>
              <w:top w:val="single" w:sz="8" w:space="0" w:color="008000"/>
              <w:bottom w:val="single" w:sz="8" w:space="0" w:color="008000"/>
            </w:tcBorders>
          </w:tcPr>
          <w:p w14:paraId="40ECE352" w14:textId="77777777" w:rsidR="003169CE" w:rsidRDefault="00000000">
            <w:pPr>
              <w:pStyle w:val="affb"/>
              <w:ind w:firstLineChars="0" w:firstLine="0"/>
              <w:jc w:val="center"/>
            </w:pPr>
            <w:r>
              <w:rPr>
                <w:rFonts w:hint="eastAsia"/>
              </w:rPr>
              <w:t>32</w:t>
            </w:r>
          </w:p>
        </w:tc>
        <w:tc>
          <w:tcPr>
            <w:tcW w:w="3957" w:type="dxa"/>
            <w:tcBorders>
              <w:top w:val="single" w:sz="8" w:space="0" w:color="008000"/>
              <w:bottom w:val="single" w:sz="8" w:space="0" w:color="008000"/>
            </w:tcBorders>
          </w:tcPr>
          <w:p w14:paraId="5AD99CBA" w14:textId="77777777" w:rsidR="003169CE" w:rsidRDefault="00000000">
            <w:pPr>
              <w:pStyle w:val="affb"/>
              <w:ind w:firstLineChars="0" w:firstLine="0"/>
            </w:pPr>
            <w:r>
              <w:t>操作数</w:t>
            </w:r>
            <w:r>
              <w:rPr>
                <w:rFonts w:hint="eastAsia"/>
              </w:rPr>
              <w:t>X</w:t>
            </w:r>
          </w:p>
        </w:tc>
      </w:tr>
      <w:tr w:rsidR="003169CE" w14:paraId="70A2D629" w14:textId="77777777" w:rsidTr="00D03837">
        <w:trPr>
          <w:trHeight w:val="460"/>
          <w:jc w:val="center"/>
        </w:trPr>
        <w:tc>
          <w:tcPr>
            <w:tcW w:w="1344" w:type="dxa"/>
            <w:tcBorders>
              <w:top w:val="single" w:sz="8" w:space="0" w:color="008000"/>
              <w:bottom w:val="single" w:sz="8" w:space="0" w:color="008000"/>
            </w:tcBorders>
          </w:tcPr>
          <w:p w14:paraId="64AA6738" w14:textId="77777777" w:rsidR="003169CE" w:rsidRDefault="00000000">
            <w:pPr>
              <w:pStyle w:val="affb"/>
              <w:ind w:firstLineChars="0" w:firstLine="0"/>
              <w:jc w:val="center"/>
            </w:pPr>
            <w:r>
              <w:t>Y</w:t>
            </w:r>
          </w:p>
        </w:tc>
        <w:tc>
          <w:tcPr>
            <w:tcW w:w="1421" w:type="dxa"/>
            <w:tcBorders>
              <w:top w:val="single" w:sz="8" w:space="0" w:color="008000"/>
              <w:bottom w:val="single" w:sz="8" w:space="0" w:color="008000"/>
            </w:tcBorders>
          </w:tcPr>
          <w:p w14:paraId="7846CE6B" w14:textId="77777777" w:rsidR="003169CE" w:rsidRDefault="00000000">
            <w:pPr>
              <w:pStyle w:val="affb"/>
              <w:ind w:firstLineChars="0" w:firstLine="0"/>
              <w:jc w:val="center"/>
            </w:pPr>
            <w:r>
              <w:t>输入</w:t>
            </w:r>
          </w:p>
        </w:tc>
        <w:tc>
          <w:tcPr>
            <w:tcW w:w="853" w:type="dxa"/>
            <w:tcBorders>
              <w:top w:val="single" w:sz="8" w:space="0" w:color="008000"/>
              <w:bottom w:val="single" w:sz="8" w:space="0" w:color="008000"/>
            </w:tcBorders>
          </w:tcPr>
          <w:p w14:paraId="4F69E178" w14:textId="77777777" w:rsidR="003169CE" w:rsidRDefault="00000000">
            <w:pPr>
              <w:pStyle w:val="affb"/>
              <w:ind w:firstLineChars="0" w:firstLine="0"/>
              <w:jc w:val="center"/>
            </w:pPr>
            <w:r>
              <w:rPr>
                <w:rFonts w:hint="eastAsia"/>
              </w:rPr>
              <w:t>32</w:t>
            </w:r>
          </w:p>
        </w:tc>
        <w:tc>
          <w:tcPr>
            <w:tcW w:w="3957" w:type="dxa"/>
            <w:tcBorders>
              <w:top w:val="single" w:sz="8" w:space="0" w:color="008000"/>
              <w:bottom w:val="single" w:sz="8" w:space="0" w:color="008000"/>
            </w:tcBorders>
          </w:tcPr>
          <w:p w14:paraId="2BFBA983" w14:textId="77777777" w:rsidR="003169CE" w:rsidRDefault="00000000">
            <w:pPr>
              <w:pStyle w:val="affb"/>
              <w:ind w:firstLineChars="0" w:firstLine="0"/>
            </w:pPr>
            <w:r>
              <w:t>操作数</w:t>
            </w:r>
            <w:r>
              <w:rPr>
                <w:rFonts w:hint="eastAsia"/>
              </w:rPr>
              <w:t>Y</w:t>
            </w:r>
          </w:p>
        </w:tc>
      </w:tr>
      <w:tr w:rsidR="003169CE" w14:paraId="7E4D04DC" w14:textId="77777777" w:rsidTr="00D03837">
        <w:trPr>
          <w:trHeight w:val="449"/>
          <w:jc w:val="center"/>
        </w:trPr>
        <w:tc>
          <w:tcPr>
            <w:tcW w:w="1344" w:type="dxa"/>
            <w:tcBorders>
              <w:top w:val="single" w:sz="8" w:space="0" w:color="008000"/>
              <w:bottom w:val="single" w:sz="8" w:space="0" w:color="008000"/>
            </w:tcBorders>
          </w:tcPr>
          <w:p w14:paraId="31FEDF5A" w14:textId="77777777" w:rsidR="003169CE" w:rsidRDefault="00000000">
            <w:pPr>
              <w:pStyle w:val="affb"/>
              <w:ind w:firstLineChars="0" w:firstLine="0"/>
              <w:jc w:val="center"/>
            </w:pPr>
            <w:r>
              <w:t>ALU_OP</w:t>
            </w:r>
          </w:p>
        </w:tc>
        <w:tc>
          <w:tcPr>
            <w:tcW w:w="1421" w:type="dxa"/>
            <w:tcBorders>
              <w:top w:val="single" w:sz="8" w:space="0" w:color="008000"/>
              <w:bottom w:val="single" w:sz="8" w:space="0" w:color="008000"/>
            </w:tcBorders>
          </w:tcPr>
          <w:p w14:paraId="19CB4E4C" w14:textId="77777777" w:rsidR="003169CE" w:rsidRDefault="00000000">
            <w:pPr>
              <w:pStyle w:val="affb"/>
              <w:ind w:firstLineChars="0" w:firstLine="0"/>
              <w:jc w:val="center"/>
            </w:pPr>
            <w:r>
              <w:t>输入</w:t>
            </w:r>
          </w:p>
        </w:tc>
        <w:tc>
          <w:tcPr>
            <w:tcW w:w="853" w:type="dxa"/>
            <w:tcBorders>
              <w:top w:val="single" w:sz="8" w:space="0" w:color="008000"/>
              <w:bottom w:val="single" w:sz="8" w:space="0" w:color="008000"/>
            </w:tcBorders>
          </w:tcPr>
          <w:p w14:paraId="278781D8" w14:textId="77777777" w:rsidR="003169CE" w:rsidRDefault="00000000">
            <w:pPr>
              <w:pStyle w:val="affb"/>
              <w:ind w:firstLineChars="0" w:firstLine="0"/>
              <w:jc w:val="center"/>
            </w:pPr>
            <w:r>
              <w:rPr>
                <w:rFonts w:hint="eastAsia"/>
              </w:rPr>
              <w:t>4</w:t>
            </w:r>
          </w:p>
        </w:tc>
        <w:tc>
          <w:tcPr>
            <w:tcW w:w="3957" w:type="dxa"/>
            <w:tcBorders>
              <w:top w:val="single" w:sz="8" w:space="0" w:color="008000"/>
              <w:bottom w:val="single" w:sz="8" w:space="0" w:color="008000"/>
            </w:tcBorders>
          </w:tcPr>
          <w:p w14:paraId="148CF2D8" w14:textId="77777777" w:rsidR="003169CE" w:rsidRDefault="00000000">
            <w:pPr>
              <w:pStyle w:val="affb"/>
              <w:ind w:firstLineChars="0" w:firstLine="0"/>
            </w:pPr>
            <w:r>
              <w:t>运算器功能码，具体功能见下表</w:t>
            </w:r>
          </w:p>
        </w:tc>
      </w:tr>
      <w:tr w:rsidR="003169CE" w14:paraId="1D3EC002" w14:textId="77777777" w:rsidTr="00D03837">
        <w:trPr>
          <w:trHeight w:val="460"/>
          <w:jc w:val="center"/>
        </w:trPr>
        <w:tc>
          <w:tcPr>
            <w:tcW w:w="1344" w:type="dxa"/>
            <w:tcBorders>
              <w:top w:val="single" w:sz="8" w:space="0" w:color="008000"/>
              <w:bottom w:val="single" w:sz="8" w:space="0" w:color="008000"/>
            </w:tcBorders>
          </w:tcPr>
          <w:p w14:paraId="6BC05532" w14:textId="77777777" w:rsidR="003169CE" w:rsidRDefault="00000000">
            <w:pPr>
              <w:pStyle w:val="affb"/>
              <w:ind w:firstLineChars="0" w:firstLine="0"/>
              <w:jc w:val="center"/>
            </w:pPr>
            <w:r>
              <w:t>Result</w:t>
            </w:r>
          </w:p>
        </w:tc>
        <w:tc>
          <w:tcPr>
            <w:tcW w:w="1421" w:type="dxa"/>
            <w:tcBorders>
              <w:top w:val="single" w:sz="8" w:space="0" w:color="008000"/>
              <w:bottom w:val="single" w:sz="8" w:space="0" w:color="008000"/>
            </w:tcBorders>
          </w:tcPr>
          <w:p w14:paraId="4C9140F2" w14:textId="77777777" w:rsidR="003169CE" w:rsidRDefault="00000000">
            <w:pPr>
              <w:pStyle w:val="affb"/>
              <w:ind w:firstLineChars="0" w:firstLine="0"/>
              <w:jc w:val="center"/>
            </w:pPr>
            <w:r>
              <w:t>输出</w:t>
            </w:r>
          </w:p>
        </w:tc>
        <w:tc>
          <w:tcPr>
            <w:tcW w:w="853" w:type="dxa"/>
            <w:tcBorders>
              <w:top w:val="single" w:sz="8" w:space="0" w:color="008000"/>
              <w:bottom w:val="single" w:sz="8" w:space="0" w:color="008000"/>
            </w:tcBorders>
          </w:tcPr>
          <w:p w14:paraId="7B755F66" w14:textId="77777777" w:rsidR="003169CE" w:rsidRDefault="00000000">
            <w:pPr>
              <w:pStyle w:val="affb"/>
              <w:ind w:firstLineChars="0" w:firstLine="0"/>
              <w:jc w:val="center"/>
            </w:pPr>
            <w:r>
              <w:rPr>
                <w:rFonts w:hint="eastAsia"/>
              </w:rPr>
              <w:t>32</w:t>
            </w:r>
          </w:p>
        </w:tc>
        <w:tc>
          <w:tcPr>
            <w:tcW w:w="3957" w:type="dxa"/>
            <w:tcBorders>
              <w:top w:val="single" w:sz="8" w:space="0" w:color="008000"/>
              <w:bottom w:val="single" w:sz="8" w:space="0" w:color="008000"/>
            </w:tcBorders>
          </w:tcPr>
          <w:p w14:paraId="60D9C3F0" w14:textId="77777777" w:rsidR="003169CE" w:rsidRDefault="00000000">
            <w:pPr>
              <w:pStyle w:val="affb"/>
              <w:ind w:firstLineChars="0" w:firstLine="0"/>
            </w:pPr>
            <w:r>
              <w:t>ALU</w:t>
            </w:r>
            <w:r>
              <w:t>运算结果</w:t>
            </w:r>
          </w:p>
        </w:tc>
      </w:tr>
      <w:tr w:rsidR="003169CE" w14:paraId="6F58498B" w14:textId="77777777" w:rsidTr="00D03837">
        <w:trPr>
          <w:trHeight w:val="910"/>
          <w:jc w:val="center"/>
        </w:trPr>
        <w:tc>
          <w:tcPr>
            <w:tcW w:w="1344" w:type="dxa"/>
            <w:tcBorders>
              <w:top w:val="single" w:sz="8" w:space="0" w:color="008000"/>
              <w:bottom w:val="single" w:sz="8" w:space="0" w:color="008000"/>
            </w:tcBorders>
          </w:tcPr>
          <w:p w14:paraId="0B58BCD6" w14:textId="77777777" w:rsidR="003169CE" w:rsidRDefault="00000000">
            <w:pPr>
              <w:pStyle w:val="affb"/>
              <w:ind w:firstLineChars="0" w:firstLine="0"/>
              <w:jc w:val="center"/>
            </w:pPr>
            <w:r>
              <w:t>Result2</w:t>
            </w:r>
          </w:p>
        </w:tc>
        <w:tc>
          <w:tcPr>
            <w:tcW w:w="1421" w:type="dxa"/>
            <w:tcBorders>
              <w:top w:val="single" w:sz="8" w:space="0" w:color="008000"/>
              <w:bottom w:val="single" w:sz="8" w:space="0" w:color="008000"/>
            </w:tcBorders>
          </w:tcPr>
          <w:p w14:paraId="66510261" w14:textId="77777777" w:rsidR="003169CE" w:rsidRDefault="00000000">
            <w:pPr>
              <w:pStyle w:val="affb"/>
              <w:ind w:firstLineChars="0" w:firstLine="0"/>
              <w:jc w:val="center"/>
            </w:pPr>
            <w:r>
              <w:t>输出</w:t>
            </w:r>
          </w:p>
        </w:tc>
        <w:tc>
          <w:tcPr>
            <w:tcW w:w="853" w:type="dxa"/>
            <w:tcBorders>
              <w:top w:val="single" w:sz="8" w:space="0" w:color="008000"/>
              <w:bottom w:val="single" w:sz="8" w:space="0" w:color="008000"/>
            </w:tcBorders>
          </w:tcPr>
          <w:p w14:paraId="4CD53C9F" w14:textId="77777777" w:rsidR="003169CE" w:rsidRDefault="00000000">
            <w:pPr>
              <w:pStyle w:val="affb"/>
              <w:ind w:firstLineChars="0" w:firstLine="0"/>
              <w:jc w:val="center"/>
            </w:pPr>
            <w:r>
              <w:rPr>
                <w:rFonts w:hint="eastAsia"/>
              </w:rPr>
              <w:t>32</w:t>
            </w:r>
          </w:p>
        </w:tc>
        <w:tc>
          <w:tcPr>
            <w:tcW w:w="3957" w:type="dxa"/>
            <w:tcBorders>
              <w:top w:val="single" w:sz="8" w:space="0" w:color="008000"/>
              <w:bottom w:val="single" w:sz="8" w:space="0" w:color="008000"/>
            </w:tcBorders>
          </w:tcPr>
          <w:p w14:paraId="2B83837E" w14:textId="77777777" w:rsidR="003169CE" w:rsidRDefault="00000000">
            <w:pPr>
              <w:pStyle w:val="affb"/>
              <w:ind w:firstLineChars="0" w:firstLine="0"/>
            </w:pPr>
            <w:r>
              <w:t>ALU</w:t>
            </w:r>
            <w:r>
              <w:t>结果第二部分，用于乘法指令结果高位或除法指令的余数位，其他操作为零</w:t>
            </w:r>
          </w:p>
        </w:tc>
      </w:tr>
    </w:tbl>
    <w:p w14:paraId="290A525B" w14:textId="77777777" w:rsidR="003169CE" w:rsidRDefault="00000000" w:rsidP="009B3B9B">
      <w:pPr>
        <w:pStyle w:val="a8"/>
        <w:rPr>
          <w:rFonts w:hint="eastAsia"/>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t>2</w:t>
      </w:r>
      <w:r>
        <w:fldChar w:fldCharType="end"/>
      </w:r>
      <w:r>
        <w:t xml:space="preserve"> 运算符功能</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034"/>
        <w:gridCol w:w="992"/>
        <w:gridCol w:w="5387"/>
      </w:tblGrid>
      <w:tr w:rsidR="003169CE" w14:paraId="1D786CE1" w14:textId="77777777">
        <w:trPr>
          <w:jc w:val="center"/>
        </w:trPr>
        <w:tc>
          <w:tcPr>
            <w:tcW w:w="1034" w:type="dxa"/>
            <w:tcBorders>
              <w:top w:val="single" w:sz="12" w:space="0" w:color="008000"/>
              <w:bottom w:val="single" w:sz="8" w:space="0" w:color="008000"/>
            </w:tcBorders>
          </w:tcPr>
          <w:p w14:paraId="0C064674" w14:textId="77777777" w:rsidR="003169CE" w:rsidRDefault="00000000">
            <w:pPr>
              <w:pStyle w:val="affb"/>
              <w:ind w:firstLineChars="0" w:firstLine="0"/>
              <w:jc w:val="center"/>
            </w:pPr>
            <w:r>
              <w:rPr>
                <w:rFonts w:hint="eastAsia"/>
              </w:rPr>
              <w:t>ALU</w:t>
            </w:r>
            <w:r>
              <w:t xml:space="preserve"> </w:t>
            </w:r>
            <w:r>
              <w:rPr>
                <w:rFonts w:hint="eastAsia"/>
              </w:rPr>
              <w:t>OP</w:t>
            </w:r>
          </w:p>
        </w:tc>
        <w:tc>
          <w:tcPr>
            <w:tcW w:w="992" w:type="dxa"/>
            <w:tcBorders>
              <w:top w:val="single" w:sz="12" w:space="0" w:color="008000"/>
              <w:bottom w:val="single" w:sz="8" w:space="0" w:color="008000"/>
            </w:tcBorders>
          </w:tcPr>
          <w:p w14:paraId="67C97800" w14:textId="77777777" w:rsidR="003169CE" w:rsidRDefault="00000000">
            <w:pPr>
              <w:pStyle w:val="affb"/>
              <w:ind w:firstLineChars="0" w:firstLine="0"/>
              <w:jc w:val="center"/>
            </w:pPr>
            <w:r>
              <w:rPr>
                <w:rFonts w:hint="eastAsia"/>
              </w:rPr>
              <w:t>十进制</w:t>
            </w:r>
          </w:p>
        </w:tc>
        <w:tc>
          <w:tcPr>
            <w:tcW w:w="5387" w:type="dxa"/>
            <w:tcBorders>
              <w:top w:val="single" w:sz="12" w:space="0" w:color="008000"/>
              <w:bottom w:val="single" w:sz="8" w:space="0" w:color="008000"/>
            </w:tcBorders>
          </w:tcPr>
          <w:p w14:paraId="370D8A1E" w14:textId="77777777" w:rsidR="003169CE" w:rsidRDefault="00000000">
            <w:pPr>
              <w:pStyle w:val="affb"/>
            </w:pPr>
            <w:r>
              <w:t>运算</w:t>
            </w:r>
            <w:r>
              <w:rPr>
                <w:rFonts w:hint="eastAsia"/>
              </w:rPr>
              <w:t>功能</w:t>
            </w:r>
          </w:p>
        </w:tc>
      </w:tr>
      <w:tr w:rsidR="003169CE" w14:paraId="4CF6EACF" w14:textId="77777777">
        <w:trPr>
          <w:jc w:val="center"/>
        </w:trPr>
        <w:tc>
          <w:tcPr>
            <w:tcW w:w="1034" w:type="dxa"/>
            <w:tcBorders>
              <w:top w:val="single" w:sz="8" w:space="0" w:color="008000"/>
              <w:bottom w:val="single" w:sz="8" w:space="0" w:color="008000"/>
            </w:tcBorders>
          </w:tcPr>
          <w:p w14:paraId="2FF5AE42" w14:textId="77777777" w:rsidR="003169CE" w:rsidRDefault="00000000">
            <w:pPr>
              <w:pStyle w:val="affb"/>
              <w:ind w:firstLineChars="0" w:firstLine="0"/>
              <w:jc w:val="center"/>
            </w:pPr>
            <w:r>
              <w:t>0000</w:t>
            </w:r>
          </w:p>
        </w:tc>
        <w:tc>
          <w:tcPr>
            <w:tcW w:w="992" w:type="dxa"/>
            <w:tcBorders>
              <w:top w:val="single" w:sz="8" w:space="0" w:color="008000"/>
              <w:bottom w:val="single" w:sz="8" w:space="0" w:color="008000"/>
            </w:tcBorders>
          </w:tcPr>
          <w:p w14:paraId="7F2AEE7E" w14:textId="77777777" w:rsidR="003169CE" w:rsidRDefault="00000000">
            <w:pPr>
              <w:jc w:val="center"/>
            </w:pPr>
            <w:r>
              <w:t>0</w:t>
            </w:r>
          </w:p>
        </w:tc>
        <w:tc>
          <w:tcPr>
            <w:tcW w:w="5387" w:type="dxa"/>
            <w:tcBorders>
              <w:top w:val="single" w:sz="8" w:space="0" w:color="008000"/>
              <w:bottom w:val="single" w:sz="8" w:space="0" w:color="008000"/>
            </w:tcBorders>
            <w:vAlign w:val="center"/>
          </w:tcPr>
          <w:p w14:paraId="2D0C53C8" w14:textId="77777777" w:rsidR="003169CE" w:rsidRDefault="00000000">
            <w:pPr>
              <w:jc w:val="left"/>
              <w:rPr>
                <w:sz w:val="21"/>
              </w:rPr>
            </w:pPr>
            <w:r>
              <w:rPr>
                <w:sz w:val="21"/>
              </w:rPr>
              <w:t xml:space="preserve">Result = X &lt;&lt; Y   </w:t>
            </w:r>
            <w:r>
              <w:rPr>
                <w:sz w:val="21"/>
              </w:rPr>
              <w:t>逻辑左移</w:t>
            </w:r>
            <w:r>
              <w:rPr>
                <w:rFonts w:hint="eastAsia"/>
                <w:sz w:val="21"/>
              </w:rPr>
              <w:t xml:space="preserve"> </w:t>
            </w:r>
            <w:r>
              <w:rPr>
                <w:color w:val="FF0000"/>
                <w:sz w:val="21"/>
              </w:rPr>
              <w:t>（</w:t>
            </w:r>
            <w:r>
              <w:rPr>
                <w:color w:val="FF0000"/>
                <w:sz w:val="21"/>
              </w:rPr>
              <w:t>Y</w:t>
            </w:r>
            <w:r>
              <w:rPr>
                <w:color w:val="FF0000"/>
                <w:sz w:val="21"/>
              </w:rPr>
              <w:t>取低五位）</w:t>
            </w:r>
            <w:r>
              <w:rPr>
                <w:sz w:val="21"/>
              </w:rPr>
              <w:t xml:space="preserve">  Result2=0</w:t>
            </w:r>
          </w:p>
        </w:tc>
      </w:tr>
      <w:tr w:rsidR="003169CE" w14:paraId="18933410" w14:textId="77777777">
        <w:trPr>
          <w:jc w:val="center"/>
        </w:trPr>
        <w:tc>
          <w:tcPr>
            <w:tcW w:w="1034" w:type="dxa"/>
            <w:tcBorders>
              <w:top w:val="single" w:sz="8" w:space="0" w:color="008000"/>
              <w:bottom w:val="single" w:sz="8" w:space="0" w:color="008000"/>
            </w:tcBorders>
          </w:tcPr>
          <w:p w14:paraId="379AE828" w14:textId="77777777" w:rsidR="003169CE" w:rsidRDefault="00000000">
            <w:pPr>
              <w:pStyle w:val="affb"/>
              <w:ind w:firstLineChars="0" w:firstLine="0"/>
              <w:jc w:val="center"/>
            </w:pPr>
            <w:r>
              <w:t>0001</w:t>
            </w:r>
          </w:p>
        </w:tc>
        <w:tc>
          <w:tcPr>
            <w:tcW w:w="992" w:type="dxa"/>
            <w:tcBorders>
              <w:top w:val="single" w:sz="8" w:space="0" w:color="008000"/>
              <w:bottom w:val="single" w:sz="8" w:space="0" w:color="008000"/>
            </w:tcBorders>
          </w:tcPr>
          <w:p w14:paraId="4CC92205" w14:textId="77777777" w:rsidR="003169CE" w:rsidRDefault="00000000">
            <w:pPr>
              <w:jc w:val="center"/>
            </w:pPr>
            <w:r>
              <w:t>1</w:t>
            </w:r>
          </w:p>
        </w:tc>
        <w:tc>
          <w:tcPr>
            <w:tcW w:w="5387" w:type="dxa"/>
            <w:tcBorders>
              <w:top w:val="single" w:sz="8" w:space="0" w:color="008000"/>
              <w:bottom w:val="single" w:sz="8" w:space="0" w:color="008000"/>
            </w:tcBorders>
            <w:vAlign w:val="center"/>
          </w:tcPr>
          <w:p w14:paraId="5B2AEB56" w14:textId="77777777" w:rsidR="003169CE" w:rsidRDefault="00000000">
            <w:pPr>
              <w:jc w:val="left"/>
              <w:rPr>
                <w:sz w:val="21"/>
              </w:rPr>
            </w:pPr>
            <w:r>
              <w:rPr>
                <w:sz w:val="21"/>
              </w:rPr>
              <w:t xml:space="preserve">Result = X &gt;&gt;&gt;Y  </w:t>
            </w:r>
            <w:r>
              <w:rPr>
                <w:sz w:val="21"/>
              </w:rPr>
              <w:t>逻辑右移</w:t>
            </w:r>
            <w:r>
              <w:rPr>
                <w:sz w:val="21"/>
              </w:rPr>
              <w:t xml:space="preserve"> </w:t>
            </w:r>
            <w:r>
              <w:rPr>
                <w:color w:val="FF0000"/>
                <w:sz w:val="21"/>
              </w:rPr>
              <w:t>（</w:t>
            </w:r>
            <w:r>
              <w:rPr>
                <w:color w:val="FF0000"/>
                <w:sz w:val="21"/>
              </w:rPr>
              <w:t>Y</w:t>
            </w:r>
            <w:r>
              <w:rPr>
                <w:color w:val="FF0000"/>
                <w:sz w:val="21"/>
              </w:rPr>
              <w:t>取低五位）</w:t>
            </w:r>
            <w:r>
              <w:rPr>
                <w:sz w:val="21"/>
              </w:rPr>
              <w:t xml:space="preserve">  Result2=0</w:t>
            </w:r>
          </w:p>
        </w:tc>
      </w:tr>
      <w:tr w:rsidR="003169CE" w14:paraId="2EE7E4EC" w14:textId="77777777">
        <w:trPr>
          <w:jc w:val="center"/>
        </w:trPr>
        <w:tc>
          <w:tcPr>
            <w:tcW w:w="1034" w:type="dxa"/>
            <w:tcBorders>
              <w:top w:val="single" w:sz="8" w:space="0" w:color="008000"/>
              <w:bottom w:val="single" w:sz="8" w:space="0" w:color="008000"/>
            </w:tcBorders>
          </w:tcPr>
          <w:p w14:paraId="6240F9EA" w14:textId="77777777" w:rsidR="003169CE" w:rsidRDefault="00000000">
            <w:pPr>
              <w:pStyle w:val="affb"/>
              <w:ind w:firstLineChars="0" w:firstLine="0"/>
              <w:jc w:val="center"/>
            </w:pPr>
            <w:r>
              <w:rPr>
                <w:rFonts w:hint="eastAsia"/>
              </w:rPr>
              <w:t>0010</w:t>
            </w:r>
          </w:p>
        </w:tc>
        <w:tc>
          <w:tcPr>
            <w:tcW w:w="992" w:type="dxa"/>
            <w:tcBorders>
              <w:top w:val="single" w:sz="8" w:space="0" w:color="008000"/>
              <w:bottom w:val="single" w:sz="8" w:space="0" w:color="008000"/>
            </w:tcBorders>
          </w:tcPr>
          <w:p w14:paraId="71C0775F" w14:textId="77777777" w:rsidR="003169CE" w:rsidRDefault="00000000">
            <w:pPr>
              <w:jc w:val="center"/>
            </w:pPr>
            <w:r>
              <w:t>2</w:t>
            </w:r>
          </w:p>
        </w:tc>
        <w:tc>
          <w:tcPr>
            <w:tcW w:w="5387" w:type="dxa"/>
            <w:tcBorders>
              <w:top w:val="single" w:sz="8" w:space="0" w:color="008000"/>
              <w:bottom w:val="single" w:sz="8" w:space="0" w:color="008000"/>
            </w:tcBorders>
            <w:vAlign w:val="center"/>
          </w:tcPr>
          <w:p w14:paraId="7FB070E4" w14:textId="77777777" w:rsidR="003169CE" w:rsidRDefault="00000000">
            <w:pPr>
              <w:jc w:val="left"/>
              <w:rPr>
                <w:sz w:val="21"/>
              </w:rPr>
            </w:pPr>
            <w:r>
              <w:rPr>
                <w:sz w:val="21"/>
              </w:rPr>
              <w:t xml:space="preserve">Result = X &gt;&gt; Y   </w:t>
            </w:r>
            <w:r>
              <w:rPr>
                <w:sz w:val="21"/>
              </w:rPr>
              <w:t>算术右移</w:t>
            </w:r>
            <w:r>
              <w:rPr>
                <w:rFonts w:hint="eastAsia"/>
                <w:sz w:val="21"/>
              </w:rPr>
              <w:t xml:space="preserve"> </w:t>
            </w:r>
            <w:r>
              <w:rPr>
                <w:color w:val="FF0000"/>
                <w:sz w:val="21"/>
              </w:rPr>
              <w:t>（</w:t>
            </w:r>
            <w:r>
              <w:rPr>
                <w:color w:val="FF0000"/>
                <w:sz w:val="21"/>
              </w:rPr>
              <w:t>Y</w:t>
            </w:r>
            <w:r>
              <w:rPr>
                <w:color w:val="FF0000"/>
                <w:sz w:val="21"/>
              </w:rPr>
              <w:t>取低五位）</w:t>
            </w:r>
            <w:r>
              <w:rPr>
                <w:sz w:val="21"/>
              </w:rPr>
              <w:t xml:space="preserve">  </w:t>
            </w:r>
            <w:r>
              <w:rPr>
                <w:sz w:val="21"/>
              </w:rPr>
              <w:lastRenderedPageBreak/>
              <w:t>Result2=0</w:t>
            </w:r>
          </w:p>
        </w:tc>
      </w:tr>
      <w:tr w:rsidR="003169CE" w14:paraId="47F9B524" w14:textId="77777777">
        <w:trPr>
          <w:jc w:val="center"/>
        </w:trPr>
        <w:tc>
          <w:tcPr>
            <w:tcW w:w="1034" w:type="dxa"/>
            <w:tcBorders>
              <w:top w:val="single" w:sz="8" w:space="0" w:color="008000"/>
              <w:bottom w:val="single" w:sz="8" w:space="0" w:color="008000"/>
            </w:tcBorders>
          </w:tcPr>
          <w:p w14:paraId="11460296" w14:textId="77777777" w:rsidR="003169CE" w:rsidRDefault="00000000">
            <w:pPr>
              <w:pStyle w:val="affb"/>
              <w:ind w:firstLineChars="0" w:firstLine="0"/>
              <w:jc w:val="center"/>
            </w:pPr>
            <w:r>
              <w:rPr>
                <w:rFonts w:hint="eastAsia"/>
              </w:rPr>
              <w:lastRenderedPageBreak/>
              <w:t>0011</w:t>
            </w:r>
          </w:p>
        </w:tc>
        <w:tc>
          <w:tcPr>
            <w:tcW w:w="992" w:type="dxa"/>
            <w:tcBorders>
              <w:top w:val="single" w:sz="8" w:space="0" w:color="008000"/>
              <w:bottom w:val="single" w:sz="8" w:space="0" w:color="008000"/>
            </w:tcBorders>
          </w:tcPr>
          <w:p w14:paraId="45DDE798" w14:textId="77777777" w:rsidR="003169CE" w:rsidRDefault="00000000">
            <w:pPr>
              <w:jc w:val="center"/>
            </w:pPr>
            <w:r>
              <w:t>3</w:t>
            </w:r>
          </w:p>
        </w:tc>
        <w:tc>
          <w:tcPr>
            <w:tcW w:w="5387" w:type="dxa"/>
            <w:tcBorders>
              <w:top w:val="single" w:sz="8" w:space="0" w:color="008000"/>
              <w:bottom w:val="single" w:sz="8" w:space="0" w:color="008000"/>
            </w:tcBorders>
            <w:vAlign w:val="center"/>
          </w:tcPr>
          <w:p w14:paraId="6D0A8769" w14:textId="77777777" w:rsidR="003169CE" w:rsidRDefault="00000000">
            <w:pPr>
              <w:pStyle w:val="affb"/>
              <w:ind w:firstLineChars="0" w:firstLine="0"/>
              <w:jc w:val="left"/>
            </w:pPr>
            <w:r>
              <w:t xml:space="preserve">Result = (X * Y)[31:0];  Result2 = (X * Y)[63:32] </w:t>
            </w:r>
            <w:r>
              <w:t>有符号</w:t>
            </w:r>
          </w:p>
        </w:tc>
      </w:tr>
      <w:tr w:rsidR="003169CE" w14:paraId="07686EB2" w14:textId="77777777">
        <w:trPr>
          <w:jc w:val="center"/>
        </w:trPr>
        <w:tc>
          <w:tcPr>
            <w:tcW w:w="1034" w:type="dxa"/>
            <w:tcBorders>
              <w:top w:val="single" w:sz="8" w:space="0" w:color="008000"/>
              <w:bottom w:val="single" w:sz="8" w:space="0" w:color="008000"/>
            </w:tcBorders>
          </w:tcPr>
          <w:p w14:paraId="51A6F26E" w14:textId="77777777" w:rsidR="003169CE" w:rsidRDefault="00000000">
            <w:pPr>
              <w:pStyle w:val="affb"/>
              <w:ind w:firstLineChars="0" w:firstLine="0"/>
              <w:jc w:val="center"/>
            </w:pPr>
            <w:r>
              <w:t>0100</w:t>
            </w:r>
          </w:p>
        </w:tc>
        <w:tc>
          <w:tcPr>
            <w:tcW w:w="992" w:type="dxa"/>
            <w:tcBorders>
              <w:top w:val="single" w:sz="8" w:space="0" w:color="008000"/>
              <w:bottom w:val="single" w:sz="8" w:space="0" w:color="008000"/>
            </w:tcBorders>
          </w:tcPr>
          <w:p w14:paraId="0CAF4353" w14:textId="77777777" w:rsidR="003169CE" w:rsidRDefault="00000000">
            <w:pPr>
              <w:jc w:val="center"/>
            </w:pPr>
            <w:r>
              <w:t>4</w:t>
            </w:r>
          </w:p>
        </w:tc>
        <w:tc>
          <w:tcPr>
            <w:tcW w:w="5387" w:type="dxa"/>
            <w:tcBorders>
              <w:top w:val="single" w:sz="8" w:space="0" w:color="008000"/>
              <w:bottom w:val="single" w:sz="8" w:space="0" w:color="008000"/>
            </w:tcBorders>
            <w:vAlign w:val="center"/>
          </w:tcPr>
          <w:p w14:paraId="3AB68711" w14:textId="77777777" w:rsidR="003169CE" w:rsidRDefault="00000000">
            <w:pPr>
              <w:jc w:val="left"/>
              <w:rPr>
                <w:sz w:val="21"/>
              </w:rPr>
            </w:pPr>
            <w:r>
              <w:rPr>
                <w:sz w:val="21"/>
              </w:rPr>
              <w:t xml:space="preserve">Result = X/Y;   Result2 = X%Y  </w:t>
            </w:r>
            <w:r>
              <w:rPr>
                <w:sz w:val="21"/>
              </w:rPr>
              <w:t>无符号</w:t>
            </w:r>
          </w:p>
        </w:tc>
      </w:tr>
      <w:tr w:rsidR="003169CE" w14:paraId="67171A86" w14:textId="77777777">
        <w:trPr>
          <w:jc w:val="center"/>
        </w:trPr>
        <w:tc>
          <w:tcPr>
            <w:tcW w:w="1034" w:type="dxa"/>
            <w:tcBorders>
              <w:top w:val="single" w:sz="8" w:space="0" w:color="008000"/>
              <w:bottom w:val="single" w:sz="8" w:space="0" w:color="008000"/>
            </w:tcBorders>
          </w:tcPr>
          <w:p w14:paraId="4C6B5C22" w14:textId="77777777" w:rsidR="003169CE" w:rsidRDefault="00000000">
            <w:pPr>
              <w:pStyle w:val="affb"/>
              <w:ind w:firstLineChars="0" w:firstLine="0"/>
              <w:jc w:val="center"/>
            </w:pPr>
            <w:r>
              <w:t>0101</w:t>
            </w:r>
          </w:p>
        </w:tc>
        <w:tc>
          <w:tcPr>
            <w:tcW w:w="992" w:type="dxa"/>
            <w:tcBorders>
              <w:top w:val="single" w:sz="8" w:space="0" w:color="008000"/>
              <w:bottom w:val="single" w:sz="8" w:space="0" w:color="008000"/>
            </w:tcBorders>
          </w:tcPr>
          <w:p w14:paraId="4DBA6A67" w14:textId="77777777" w:rsidR="003169CE" w:rsidRDefault="00000000">
            <w:pPr>
              <w:jc w:val="center"/>
            </w:pPr>
            <w:r>
              <w:t>5</w:t>
            </w:r>
          </w:p>
        </w:tc>
        <w:tc>
          <w:tcPr>
            <w:tcW w:w="5387" w:type="dxa"/>
            <w:tcBorders>
              <w:top w:val="single" w:sz="8" w:space="0" w:color="008000"/>
              <w:bottom w:val="single" w:sz="8" w:space="0" w:color="008000"/>
            </w:tcBorders>
            <w:vAlign w:val="center"/>
          </w:tcPr>
          <w:p w14:paraId="0390DA66" w14:textId="77777777" w:rsidR="003169CE" w:rsidRDefault="00000000">
            <w:pPr>
              <w:jc w:val="left"/>
              <w:rPr>
                <w:sz w:val="21"/>
              </w:rPr>
            </w:pPr>
            <w:r>
              <w:rPr>
                <w:sz w:val="21"/>
              </w:rPr>
              <w:t xml:space="preserve">Result = X + Y  Result2=0  (Set OF/CF)   </w:t>
            </w:r>
          </w:p>
        </w:tc>
      </w:tr>
      <w:tr w:rsidR="003169CE" w14:paraId="093F23F4" w14:textId="77777777">
        <w:trPr>
          <w:jc w:val="center"/>
        </w:trPr>
        <w:tc>
          <w:tcPr>
            <w:tcW w:w="1034" w:type="dxa"/>
            <w:tcBorders>
              <w:top w:val="single" w:sz="8" w:space="0" w:color="008000"/>
              <w:bottom w:val="nil"/>
            </w:tcBorders>
          </w:tcPr>
          <w:p w14:paraId="7C616B9B" w14:textId="77777777" w:rsidR="003169CE" w:rsidRDefault="00000000">
            <w:pPr>
              <w:pStyle w:val="affb"/>
              <w:ind w:firstLineChars="0" w:firstLine="0"/>
              <w:jc w:val="center"/>
            </w:pPr>
            <w:r>
              <w:rPr>
                <w:rFonts w:hint="eastAsia"/>
              </w:rPr>
              <w:t>0</w:t>
            </w:r>
            <w:r>
              <w:t>1</w:t>
            </w:r>
            <w:r>
              <w:rPr>
                <w:rFonts w:hint="eastAsia"/>
              </w:rPr>
              <w:t>1</w:t>
            </w:r>
            <w:r>
              <w:t>0</w:t>
            </w:r>
          </w:p>
        </w:tc>
        <w:tc>
          <w:tcPr>
            <w:tcW w:w="992" w:type="dxa"/>
            <w:tcBorders>
              <w:top w:val="single" w:sz="8" w:space="0" w:color="008000"/>
              <w:bottom w:val="nil"/>
            </w:tcBorders>
          </w:tcPr>
          <w:p w14:paraId="406A0CD9" w14:textId="77777777" w:rsidR="003169CE" w:rsidRDefault="00000000">
            <w:pPr>
              <w:jc w:val="center"/>
            </w:pPr>
            <w:r>
              <w:t>6</w:t>
            </w:r>
          </w:p>
        </w:tc>
        <w:tc>
          <w:tcPr>
            <w:tcW w:w="5387" w:type="dxa"/>
            <w:tcBorders>
              <w:top w:val="single" w:sz="8" w:space="0" w:color="008000"/>
              <w:bottom w:val="nil"/>
            </w:tcBorders>
            <w:vAlign w:val="center"/>
          </w:tcPr>
          <w:p w14:paraId="3F7BBE45" w14:textId="77777777" w:rsidR="003169CE" w:rsidRDefault="00000000">
            <w:pPr>
              <w:jc w:val="left"/>
              <w:rPr>
                <w:sz w:val="21"/>
              </w:rPr>
            </w:pPr>
            <w:r>
              <w:rPr>
                <w:sz w:val="21"/>
              </w:rPr>
              <w:t>Result = X - Y  Result2=0  (Set OF/CF)</w:t>
            </w:r>
          </w:p>
        </w:tc>
      </w:tr>
      <w:tr w:rsidR="003169CE" w14:paraId="2012A1C0" w14:textId="77777777">
        <w:trPr>
          <w:jc w:val="center"/>
        </w:trPr>
        <w:tc>
          <w:tcPr>
            <w:tcW w:w="1034" w:type="dxa"/>
            <w:tcBorders>
              <w:top w:val="single" w:sz="8" w:space="0" w:color="008000"/>
              <w:bottom w:val="nil"/>
            </w:tcBorders>
          </w:tcPr>
          <w:p w14:paraId="5652F4AC" w14:textId="77777777" w:rsidR="003169CE" w:rsidRDefault="00000000">
            <w:pPr>
              <w:pStyle w:val="affb"/>
              <w:ind w:firstLineChars="0" w:firstLine="0"/>
              <w:jc w:val="center"/>
            </w:pPr>
            <w:r>
              <w:t>0111</w:t>
            </w:r>
          </w:p>
        </w:tc>
        <w:tc>
          <w:tcPr>
            <w:tcW w:w="992" w:type="dxa"/>
            <w:tcBorders>
              <w:top w:val="single" w:sz="8" w:space="0" w:color="008000"/>
              <w:bottom w:val="nil"/>
            </w:tcBorders>
          </w:tcPr>
          <w:p w14:paraId="47814AB1" w14:textId="77777777" w:rsidR="003169CE" w:rsidRDefault="00000000">
            <w:pPr>
              <w:pStyle w:val="affb"/>
              <w:ind w:firstLineChars="0" w:firstLine="0"/>
              <w:jc w:val="center"/>
            </w:pPr>
            <w:r>
              <w:t>7</w:t>
            </w:r>
          </w:p>
        </w:tc>
        <w:tc>
          <w:tcPr>
            <w:tcW w:w="5387" w:type="dxa"/>
            <w:tcBorders>
              <w:top w:val="single" w:sz="8" w:space="0" w:color="008000"/>
              <w:bottom w:val="nil"/>
            </w:tcBorders>
            <w:vAlign w:val="center"/>
          </w:tcPr>
          <w:p w14:paraId="461B4AD5" w14:textId="77777777" w:rsidR="003169CE" w:rsidRDefault="00000000">
            <w:pPr>
              <w:jc w:val="left"/>
              <w:rPr>
                <w:sz w:val="21"/>
              </w:rPr>
            </w:pPr>
            <w:r>
              <w:rPr>
                <w:sz w:val="21"/>
              </w:rPr>
              <w:t xml:space="preserve">Result = X &amp; Y  Result2=0  </w:t>
            </w:r>
          </w:p>
        </w:tc>
      </w:tr>
      <w:tr w:rsidR="003169CE" w14:paraId="2FF8F17B" w14:textId="77777777">
        <w:trPr>
          <w:jc w:val="center"/>
        </w:trPr>
        <w:tc>
          <w:tcPr>
            <w:tcW w:w="1034" w:type="dxa"/>
            <w:tcBorders>
              <w:top w:val="single" w:sz="8" w:space="0" w:color="008000"/>
              <w:bottom w:val="nil"/>
            </w:tcBorders>
          </w:tcPr>
          <w:p w14:paraId="05D40A76" w14:textId="77777777" w:rsidR="003169CE" w:rsidRDefault="00000000">
            <w:pPr>
              <w:pStyle w:val="affb"/>
              <w:ind w:firstLineChars="0" w:firstLine="0"/>
              <w:jc w:val="center"/>
            </w:pPr>
            <w:r>
              <w:t>1</w:t>
            </w:r>
            <w:r>
              <w:rPr>
                <w:rFonts w:hint="eastAsia"/>
              </w:rPr>
              <w:t>00</w:t>
            </w:r>
            <w:r>
              <w:t>0</w:t>
            </w:r>
          </w:p>
        </w:tc>
        <w:tc>
          <w:tcPr>
            <w:tcW w:w="992" w:type="dxa"/>
            <w:tcBorders>
              <w:top w:val="single" w:sz="8" w:space="0" w:color="008000"/>
              <w:bottom w:val="nil"/>
            </w:tcBorders>
          </w:tcPr>
          <w:p w14:paraId="32A1FDD3" w14:textId="77777777" w:rsidR="003169CE" w:rsidRDefault="00000000">
            <w:pPr>
              <w:pStyle w:val="affb"/>
              <w:ind w:firstLineChars="0" w:firstLine="0"/>
              <w:jc w:val="center"/>
            </w:pPr>
            <w:r>
              <w:rPr>
                <w:rFonts w:hint="eastAsia"/>
              </w:rPr>
              <w:t>8</w:t>
            </w:r>
          </w:p>
        </w:tc>
        <w:tc>
          <w:tcPr>
            <w:tcW w:w="5387" w:type="dxa"/>
            <w:tcBorders>
              <w:top w:val="single" w:sz="8" w:space="0" w:color="008000"/>
              <w:bottom w:val="nil"/>
            </w:tcBorders>
          </w:tcPr>
          <w:p w14:paraId="0B9360E5" w14:textId="77777777" w:rsidR="003169CE" w:rsidRDefault="00000000">
            <w:pPr>
              <w:rPr>
                <w:sz w:val="21"/>
              </w:rPr>
            </w:pPr>
            <w:r>
              <w:rPr>
                <w:sz w:val="21"/>
              </w:rPr>
              <w:t>Result = X | Y  Result2=0</w:t>
            </w:r>
          </w:p>
        </w:tc>
      </w:tr>
      <w:tr w:rsidR="003169CE" w14:paraId="4ED7A767" w14:textId="77777777">
        <w:trPr>
          <w:jc w:val="center"/>
        </w:trPr>
        <w:tc>
          <w:tcPr>
            <w:tcW w:w="1034" w:type="dxa"/>
            <w:tcBorders>
              <w:top w:val="single" w:sz="8" w:space="0" w:color="008000"/>
              <w:bottom w:val="nil"/>
            </w:tcBorders>
          </w:tcPr>
          <w:p w14:paraId="7C54CFAD" w14:textId="77777777" w:rsidR="003169CE" w:rsidRDefault="00000000">
            <w:pPr>
              <w:pStyle w:val="affb"/>
              <w:ind w:firstLineChars="0" w:firstLine="0"/>
              <w:jc w:val="center"/>
            </w:pPr>
            <w:r>
              <w:t>1</w:t>
            </w:r>
            <w:r>
              <w:rPr>
                <w:rFonts w:hint="eastAsia"/>
              </w:rPr>
              <w:t>00</w:t>
            </w:r>
            <w:r>
              <w:t>1</w:t>
            </w:r>
          </w:p>
        </w:tc>
        <w:tc>
          <w:tcPr>
            <w:tcW w:w="992" w:type="dxa"/>
            <w:tcBorders>
              <w:top w:val="single" w:sz="8" w:space="0" w:color="008000"/>
              <w:bottom w:val="nil"/>
            </w:tcBorders>
          </w:tcPr>
          <w:p w14:paraId="5CB01170" w14:textId="77777777" w:rsidR="003169CE" w:rsidRDefault="00000000">
            <w:pPr>
              <w:pStyle w:val="affb"/>
              <w:ind w:firstLineChars="0" w:firstLine="0"/>
              <w:jc w:val="center"/>
            </w:pPr>
            <w:r>
              <w:t>9</w:t>
            </w:r>
          </w:p>
        </w:tc>
        <w:tc>
          <w:tcPr>
            <w:tcW w:w="5387" w:type="dxa"/>
            <w:tcBorders>
              <w:top w:val="single" w:sz="8" w:space="0" w:color="008000"/>
              <w:bottom w:val="nil"/>
            </w:tcBorders>
          </w:tcPr>
          <w:p w14:paraId="6999DD9C" w14:textId="77777777" w:rsidR="003169CE" w:rsidRDefault="00000000">
            <w:pPr>
              <w:rPr>
                <w:sz w:val="21"/>
              </w:rPr>
            </w:pPr>
            <w:r>
              <w:rPr>
                <w:sz w:val="21"/>
              </w:rPr>
              <w:t>Result = X</w:t>
            </w:r>
            <w:r>
              <w:rPr>
                <w:rFonts w:ascii="宋体" w:hAnsi="宋体" w:hint="eastAsia"/>
                <w:sz w:val="21"/>
              </w:rPr>
              <w:t>⊕</w:t>
            </w:r>
            <w:r>
              <w:rPr>
                <w:sz w:val="21"/>
              </w:rPr>
              <w:t>Y  Result2=0</w:t>
            </w:r>
          </w:p>
        </w:tc>
      </w:tr>
      <w:tr w:rsidR="003169CE" w14:paraId="15035B66" w14:textId="77777777">
        <w:trPr>
          <w:jc w:val="center"/>
        </w:trPr>
        <w:tc>
          <w:tcPr>
            <w:tcW w:w="1034" w:type="dxa"/>
            <w:tcBorders>
              <w:top w:val="single" w:sz="8" w:space="0" w:color="008000"/>
              <w:bottom w:val="single" w:sz="8" w:space="0" w:color="008000"/>
            </w:tcBorders>
          </w:tcPr>
          <w:p w14:paraId="423DEC51" w14:textId="77777777" w:rsidR="003169CE" w:rsidRDefault="00000000">
            <w:pPr>
              <w:pStyle w:val="affb"/>
              <w:ind w:firstLineChars="0" w:firstLine="0"/>
              <w:jc w:val="center"/>
            </w:pPr>
            <w:r>
              <w:t>1</w:t>
            </w:r>
            <w:r>
              <w:rPr>
                <w:rFonts w:hint="eastAsia"/>
              </w:rPr>
              <w:t>0</w:t>
            </w:r>
            <w:r>
              <w:t>10</w:t>
            </w:r>
          </w:p>
        </w:tc>
        <w:tc>
          <w:tcPr>
            <w:tcW w:w="992" w:type="dxa"/>
            <w:tcBorders>
              <w:top w:val="single" w:sz="8" w:space="0" w:color="008000"/>
              <w:bottom w:val="single" w:sz="8" w:space="0" w:color="008000"/>
            </w:tcBorders>
          </w:tcPr>
          <w:p w14:paraId="5C9FA75B" w14:textId="77777777" w:rsidR="003169CE" w:rsidRDefault="00000000">
            <w:pPr>
              <w:pStyle w:val="affb"/>
              <w:ind w:firstLineChars="0" w:firstLine="0"/>
              <w:jc w:val="center"/>
            </w:pPr>
            <w:r>
              <w:t>10</w:t>
            </w:r>
          </w:p>
        </w:tc>
        <w:tc>
          <w:tcPr>
            <w:tcW w:w="5387" w:type="dxa"/>
            <w:tcBorders>
              <w:top w:val="single" w:sz="8" w:space="0" w:color="008000"/>
              <w:bottom w:val="single" w:sz="8" w:space="0" w:color="008000"/>
            </w:tcBorders>
          </w:tcPr>
          <w:p w14:paraId="73E43648" w14:textId="77777777" w:rsidR="003169CE" w:rsidRDefault="00000000">
            <w:pPr>
              <w:rPr>
                <w:sz w:val="21"/>
              </w:rPr>
            </w:pPr>
            <w:r>
              <w:rPr>
                <w:sz w:val="21"/>
              </w:rPr>
              <w:t>Result = ~(X |Y) Result2=0</w:t>
            </w:r>
          </w:p>
        </w:tc>
      </w:tr>
      <w:tr w:rsidR="003169CE" w14:paraId="0C809B74" w14:textId="77777777">
        <w:trPr>
          <w:jc w:val="center"/>
        </w:trPr>
        <w:tc>
          <w:tcPr>
            <w:tcW w:w="1034" w:type="dxa"/>
            <w:tcBorders>
              <w:top w:val="single" w:sz="8" w:space="0" w:color="008000"/>
              <w:bottom w:val="single" w:sz="8" w:space="0" w:color="008000"/>
            </w:tcBorders>
          </w:tcPr>
          <w:p w14:paraId="3CD6199E" w14:textId="77777777" w:rsidR="003169CE" w:rsidRDefault="00000000">
            <w:pPr>
              <w:pStyle w:val="affb"/>
              <w:ind w:firstLineChars="0" w:firstLine="0"/>
              <w:jc w:val="center"/>
            </w:pPr>
            <w:r>
              <w:t>1</w:t>
            </w:r>
            <w:r>
              <w:rPr>
                <w:rFonts w:hint="eastAsia"/>
              </w:rPr>
              <w:t>0</w:t>
            </w:r>
            <w:r>
              <w:t>11</w:t>
            </w:r>
          </w:p>
        </w:tc>
        <w:tc>
          <w:tcPr>
            <w:tcW w:w="992" w:type="dxa"/>
            <w:tcBorders>
              <w:top w:val="single" w:sz="8" w:space="0" w:color="008000"/>
              <w:bottom w:val="single" w:sz="8" w:space="0" w:color="008000"/>
            </w:tcBorders>
          </w:tcPr>
          <w:p w14:paraId="7CA199C3" w14:textId="77777777" w:rsidR="003169CE" w:rsidRDefault="00000000">
            <w:pPr>
              <w:pStyle w:val="affb"/>
              <w:ind w:firstLineChars="0" w:firstLine="0"/>
              <w:jc w:val="center"/>
            </w:pPr>
            <w:r>
              <w:t>11</w:t>
            </w:r>
          </w:p>
        </w:tc>
        <w:tc>
          <w:tcPr>
            <w:tcW w:w="5387" w:type="dxa"/>
            <w:tcBorders>
              <w:top w:val="single" w:sz="8" w:space="0" w:color="008000"/>
              <w:bottom w:val="single" w:sz="8" w:space="0" w:color="008000"/>
            </w:tcBorders>
          </w:tcPr>
          <w:p w14:paraId="5E94C619" w14:textId="77777777" w:rsidR="003169CE" w:rsidRDefault="00000000">
            <w:pPr>
              <w:rPr>
                <w:rFonts w:ascii="Calibri" w:hAnsi="Calibri"/>
                <w:sz w:val="21"/>
                <w:szCs w:val="22"/>
              </w:rPr>
            </w:pPr>
            <w:r>
              <w:rPr>
                <w:rFonts w:ascii="Calibri" w:hAnsi="Calibri"/>
                <w:sz w:val="21"/>
                <w:szCs w:val="22"/>
              </w:rPr>
              <w:t>Result = (X &lt; Y) ? 1 : 0 Signed  Result2=0</w:t>
            </w:r>
          </w:p>
        </w:tc>
      </w:tr>
      <w:tr w:rsidR="003169CE" w14:paraId="1731EC7A" w14:textId="77777777">
        <w:trPr>
          <w:jc w:val="center"/>
        </w:trPr>
        <w:tc>
          <w:tcPr>
            <w:tcW w:w="1034" w:type="dxa"/>
            <w:tcBorders>
              <w:top w:val="single" w:sz="8" w:space="0" w:color="008000"/>
              <w:bottom w:val="single" w:sz="8" w:space="0" w:color="008000"/>
            </w:tcBorders>
          </w:tcPr>
          <w:p w14:paraId="3CD879F9" w14:textId="77777777" w:rsidR="003169CE" w:rsidRDefault="00000000">
            <w:pPr>
              <w:pStyle w:val="affb"/>
              <w:ind w:firstLineChars="0" w:firstLine="0"/>
              <w:jc w:val="center"/>
            </w:pPr>
            <w:r>
              <w:t>11</w:t>
            </w:r>
            <w:r>
              <w:rPr>
                <w:rFonts w:hint="eastAsia"/>
              </w:rPr>
              <w:t>0</w:t>
            </w:r>
            <w:r>
              <w:t>0</w:t>
            </w:r>
          </w:p>
        </w:tc>
        <w:tc>
          <w:tcPr>
            <w:tcW w:w="992" w:type="dxa"/>
            <w:tcBorders>
              <w:top w:val="single" w:sz="8" w:space="0" w:color="008000"/>
              <w:bottom w:val="single" w:sz="8" w:space="0" w:color="008000"/>
            </w:tcBorders>
          </w:tcPr>
          <w:p w14:paraId="57CC0E36" w14:textId="77777777" w:rsidR="003169CE" w:rsidRDefault="00000000">
            <w:pPr>
              <w:pStyle w:val="affb"/>
              <w:ind w:firstLineChars="0" w:firstLine="0"/>
              <w:jc w:val="center"/>
            </w:pPr>
            <w:r>
              <w:t>12</w:t>
            </w:r>
          </w:p>
        </w:tc>
        <w:tc>
          <w:tcPr>
            <w:tcW w:w="5387" w:type="dxa"/>
            <w:tcBorders>
              <w:top w:val="single" w:sz="8" w:space="0" w:color="008000"/>
              <w:bottom w:val="single" w:sz="8" w:space="0" w:color="008000"/>
            </w:tcBorders>
          </w:tcPr>
          <w:p w14:paraId="4A4A15C4" w14:textId="77777777" w:rsidR="003169CE" w:rsidRDefault="00000000">
            <w:pPr>
              <w:rPr>
                <w:rFonts w:ascii="Calibri" w:hAnsi="Calibri"/>
                <w:sz w:val="21"/>
                <w:szCs w:val="22"/>
              </w:rPr>
            </w:pPr>
            <w:r>
              <w:rPr>
                <w:rFonts w:ascii="Calibri" w:hAnsi="Calibri"/>
                <w:sz w:val="21"/>
                <w:szCs w:val="22"/>
              </w:rPr>
              <w:t>Result = (X &lt; Y) ? 1 : 0 Unsigned Result2=0</w:t>
            </w:r>
          </w:p>
        </w:tc>
      </w:tr>
      <w:tr w:rsidR="003169CE" w14:paraId="4C339352" w14:textId="77777777">
        <w:trPr>
          <w:jc w:val="center"/>
        </w:trPr>
        <w:tc>
          <w:tcPr>
            <w:tcW w:w="1034" w:type="dxa"/>
            <w:tcBorders>
              <w:top w:val="single" w:sz="8" w:space="0" w:color="008000"/>
              <w:bottom w:val="single" w:sz="8" w:space="0" w:color="008000"/>
            </w:tcBorders>
          </w:tcPr>
          <w:p w14:paraId="7149C9DA" w14:textId="77777777" w:rsidR="003169CE" w:rsidRDefault="00000000">
            <w:pPr>
              <w:pStyle w:val="affb"/>
              <w:ind w:firstLineChars="0" w:firstLine="0"/>
              <w:jc w:val="center"/>
            </w:pPr>
            <w:r>
              <w:t>11</w:t>
            </w:r>
            <w:r>
              <w:rPr>
                <w:rFonts w:hint="eastAsia"/>
              </w:rPr>
              <w:t>0</w:t>
            </w:r>
            <w:r>
              <w:t>1</w:t>
            </w:r>
          </w:p>
        </w:tc>
        <w:tc>
          <w:tcPr>
            <w:tcW w:w="992" w:type="dxa"/>
            <w:tcBorders>
              <w:top w:val="single" w:sz="8" w:space="0" w:color="008000"/>
              <w:bottom w:val="single" w:sz="8" w:space="0" w:color="008000"/>
            </w:tcBorders>
          </w:tcPr>
          <w:p w14:paraId="36D19F9D" w14:textId="77777777" w:rsidR="003169CE" w:rsidRDefault="00000000">
            <w:pPr>
              <w:pStyle w:val="affb"/>
              <w:ind w:firstLineChars="0" w:firstLine="0"/>
              <w:jc w:val="center"/>
            </w:pPr>
            <w:r>
              <w:t>13</w:t>
            </w:r>
          </w:p>
        </w:tc>
        <w:tc>
          <w:tcPr>
            <w:tcW w:w="5387" w:type="dxa"/>
            <w:tcBorders>
              <w:top w:val="single" w:sz="8" w:space="0" w:color="008000"/>
              <w:bottom w:val="single" w:sz="8" w:space="0" w:color="008000"/>
            </w:tcBorders>
          </w:tcPr>
          <w:p w14:paraId="22E527C6" w14:textId="77777777" w:rsidR="003169CE" w:rsidRDefault="00000000">
            <w:pPr>
              <w:rPr>
                <w:rFonts w:ascii="Calibri" w:hAnsi="Calibri"/>
                <w:sz w:val="21"/>
                <w:szCs w:val="22"/>
              </w:rPr>
            </w:pPr>
            <w:r>
              <w:rPr>
                <w:rFonts w:ascii="Calibri" w:hAnsi="Calibri"/>
                <w:sz w:val="21"/>
                <w:szCs w:val="22"/>
              </w:rPr>
              <w:t>Result = Result2=0</w:t>
            </w:r>
          </w:p>
        </w:tc>
      </w:tr>
      <w:tr w:rsidR="003169CE" w14:paraId="68DC4283" w14:textId="77777777">
        <w:trPr>
          <w:jc w:val="center"/>
        </w:trPr>
        <w:tc>
          <w:tcPr>
            <w:tcW w:w="1034" w:type="dxa"/>
            <w:tcBorders>
              <w:top w:val="single" w:sz="8" w:space="0" w:color="008000"/>
              <w:bottom w:val="single" w:sz="8" w:space="0" w:color="008000"/>
            </w:tcBorders>
          </w:tcPr>
          <w:p w14:paraId="71A79A10" w14:textId="77777777" w:rsidR="003169CE" w:rsidRDefault="00000000">
            <w:pPr>
              <w:pStyle w:val="affb"/>
              <w:ind w:firstLineChars="0" w:firstLine="0"/>
              <w:jc w:val="center"/>
            </w:pPr>
            <w:r>
              <w:t>1110</w:t>
            </w:r>
          </w:p>
        </w:tc>
        <w:tc>
          <w:tcPr>
            <w:tcW w:w="992" w:type="dxa"/>
            <w:tcBorders>
              <w:top w:val="single" w:sz="8" w:space="0" w:color="008000"/>
              <w:bottom w:val="single" w:sz="8" w:space="0" w:color="008000"/>
            </w:tcBorders>
          </w:tcPr>
          <w:p w14:paraId="45CE3985" w14:textId="77777777" w:rsidR="003169CE" w:rsidRDefault="00000000">
            <w:pPr>
              <w:pStyle w:val="affb"/>
              <w:ind w:firstLineChars="0" w:firstLine="0"/>
              <w:jc w:val="center"/>
            </w:pPr>
            <w:r>
              <w:t>14</w:t>
            </w:r>
          </w:p>
        </w:tc>
        <w:tc>
          <w:tcPr>
            <w:tcW w:w="5387" w:type="dxa"/>
            <w:tcBorders>
              <w:top w:val="single" w:sz="8" w:space="0" w:color="008000"/>
              <w:bottom w:val="single" w:sz="8" w:space="0" w:color="008000"/>
            </w:tcBorders>
          </w:tcPr>
          <w:p w14:paraId="138177C3" w14:textId="77777777" w:rsidR="003169CE" w:rsidRDefault="00000000">
            <w:pPr>
              <w:rPr>
                <w:rFonts w:ascii="Calibri" w:hAnsi="Calibri"/>
                <w:sz w:val="21"/>
                <w:szCs w:val="22"/>
              </w:rPr>
            </w:pPr>
            <w:r>
              <w:rPr>
                <w:rFonts w:ascii="Calibri" w:hAnsi="Calibri"/>
                <w:sz w:val="21"/>
                <w:szCs w:val="22"/>
              </w:rPr>
              <w:t>Result = Result2=0</w:t>
            </w:r>
          </w:p>
        </w:tc>
      </w:tr>
      <w:tr w:rsidR="003169CE" w14:paraId="609361D8" w14:textId="77777777">
        <w:trPr>
          <w:jc w:val="center"/>
        </w:trPr>
        <w:tc>
          <w:tcPr>
            <w:tcW w:w="1034" w:type="dxa"/>
            <w:tcBorders>
              <w:top w:val="single" w:sz="8" w:space="0" w:color="008000"/>
              <w:bottom w:val="single" w:sz="12" w:space="0" w:color="008000"/>
            </w:tcBorders>
          </w:tcPr>
          <w:p w14:paraId="64F09127" w14:textId="77777777" w:rsidR="003169CE" w:rsidRDefault="00000000">
            <w:pPr>
              <w:pStyle w:val="affb"/>
              <w:ind w:firstLineChars="0" w:firstLine="0"/>
              <w:jc w:val="center"/>
            </w:pPr>
            <w:r>
              <w:t>1111</w:t>
            </w:r>
          </w:p>
        </w:tc>
        <w:tc>
          <w:tcPr>
            <w:tcW w:w="992" w:type="dxa"/>
            <w:tcBorders>
              <w:top w:val="single" w:sz="8" w:space="0" w:color="008000"/>
              <w:bottom w:val="single" w:sz="12" w:space="0" w:color="008000"/>
            </w:tcBorders>
          </w:tcPr>
          <w:p w14:paraId="7BFD5EC7" w14:textId="77777777" w:rsidR="003169CE" w:rsidRDefault="00000000">
            <w:pPr>
              <w:pStyle w:val="affb"/>
              <w:ind w:firstLineChars="0" w:firstLine="0"/>
              <w:jc w:val="center"/>
            </w:pPr>
            <w:r>
              <w:t>15</w:t>
            </w:r>
          </w:p>
        </w:tc>
        <w:tc>
          <w:tcPr>
            <w:tcW w:w="5387" w:type="dxa"/>
            <w:tcBorders>
              <w:top w:val="single" w:sz="8" w:space="0" w:color="008000"/>
              <w:bottom w:val="single" w:sz="12" w:space="0" w:color="008000"/>
            </w:tcBorders>
          </w:tcPr>
          <w:p w14:paraId="422A01C9" w14:textId="77777777" w:rsidR="003169CE" w:rsidRDefault="00000000">
            <w:pPr>
              <w:rPr>
                <w:rFonts w:ascii="Calibri" w:hAnsi="Calibri"/>
                <w:sz w:val="21"/>
                <w:szCs w:val="22"/>
              </w:rPr>
            </w:pPr>
            <w:r>
              <w:rPr>
                <w:rFonts w:ascii="Calibri" w:hAnsi="Calibri"/>
                <w:sz w:val="21"/>
                <w:szCs w:val="22"/>
              </w:rPr>
              <w:t>Result = Result2=0</w:t>
            </w:r>
          </w:p>
        </w:tc>
      </w:tr>
    </w:tbl>
    <w:p w14:paraId="111D95E8" w14:textId="77777777" w:rsidR="003169CE" w:rsidRDefault="00000000">
      <w:pPr>
        <w:pStyle w:val="2"/>
      </w:pPr>
      <w:r>
        <w:rPr>
          <w:rFonts w:hint="eastAsia"/>
        </w:rPr>
        <w:t>方案设计</w:t>
      </w:r>
    </w:p>
    <w:p w14:paraId="370C911D" w14:textId="77777777" w:rsidR="003169CE" w:rsidRDefault="00000000">
      <w:pPr>
        <w:pStyle w:val="30"/>
        <w:spacing w:beforeLines="0" w:before="229" w:afterLines="0" w:after="229"/>
        <w:rPr>
          <w:bCs w:val="0"/>
        </w:rPr>
      </w:pPr>
      <w:r>
        <w:rPr>
          <w:rFonts w:hint="eastAsia"/>
          <w:bCs w:val="0"/>
        </w:rPr>
        <w:t>XXX</w:t>
      </w:r>
    </w:p>
    <w:p w14:paraId="7827E956" w14:textId="77777777" w:rsidR="003169CE" w:rsidRDefault="00000000">
      <w:pPr>
        <w:pStyle w:val="a3"/>
        <w:ind w:firstLineChars="0"/>
        <w:rPr>
          <w:color w:val="FF0000"/>
        </w:rPr>
      </w:pPr>
      <w:commentRangeStart w:id="37"/>
      <w:r>
        <w:rPr>
          <w:rFonts w:hint="eastAsia"/>
          <w:color w:val="FF0000"/>
        </w:rPr>
        <w:t>所有方案应将设计思路和设计原理、过程写清楚，为什么这样设计，各部件之间的关系，仅仅粘贴一张电路图是不合格的报告。</w:t>
      </w:r>
      <w:commentRangeEnd w:id="37"/>
      <w:r w:rsidR="00D071C1">
        <w:rPr>
          <w:rStyle w:val="aff0"/>
          <w:color w:val="FF0000"/>
          <w:sz w:val="24"/>
          <w:szCs w:val="24"/>
        </w:rPr>
        <w:commentReference w:id="37"/>
      </w:r>
    </w:p>
    <w:p w14:paraId="7041D2C8" w14:textId="77777777" w:rsidR="003169CE" w:rsidRDefault="00000000">
      <w:pPr>
        <w:pStyle w:val="30"/>
        <w:spacing w:beforeLines="0" w:before="229" w:afterLines="0" w:after="229"/>
      </w:pPr>
      <w:r>
        <w:rPr>
          <w:rFonts w:hint="eastAsia"/>
          <w:bCs w:val="0"/>
        </w:rPr>
        <w:lastRenderedPageBreak/>
        <w:t>XXX</w:t>
      </w:r>
    </w:p>
    <w:p w14:paraId="28402351" w14:textId="77777777" w:rsidR="003169CE" w:rsidRDefault="00000000">
      <w:pPr>
        <w:pStyle w:val="30"/>
        <w:spacing w:beforeLines="0" w:before="229" w:afterLines="0" w:after="229"/>
      </w:pPr>
      <w:r>
        <w:rPr>
          <w:rFonts w:hint="eastAsia"/>
          <w:bCs w:val="0"/>
        </w:rPr>
        <w:t>XXX</w:t>
      </w:r>
    </w:p>
    <w:p w14:paraId="3F979A31" w14:textId="77777777" w:rsidR="003169CE" w:rsidRDefault="00000000">
      <w:pPr>
        <w:pStyle w:val="a3"/>
        <w:keepNext/>
        <w:ind w:firstLineChars="0" w:firstLine="0"/>
      </w:pPr>
      <w:commentRangeStart w:id="38"/>
      <w:r>
        <w:rPr>
          <w:rFonts w:hint="eastAsia"/>
          <w:noProof/>
        </w:rPr>
        <w:drawing>
          <wp:inline distT="0" distB="0" distL="0" distR="0" wp14:anchorId="4E20C7C9" wp14:editId="5A9D5983">
            <wp:extent cx="5605780" cy="3816350"/>
            <wp:effectExtent l="0" t="0" r="0" b="0"/>
            <wp:docPr id="10" name="图片 8" descr="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tes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605780" cy="3816350"/>
                    </a:xfrm>
                    <a:prstGeom prst="rect">
                      <a:avLst/>
                    </a:prstGeom>
                    <a:noFill/>
                    <a:ln>
                      <a:noFill/>
                    </a:ln>
                  </pic:spPr>
                </pic:pic>
              </a:graphicData>
            </a:graphic>
          </wp:inline>
        </w:drawing>
      </w:r>
      <w:commentRangeEnd w:id="38"/>
      <w:r w:rsidR="00D071C1">
        <w:rPr>
          <w:rStyle w:val="aff0"/>
          <w:sz w:val="24"/>
          <w:szCs w:val="24"/>
        </w:rPr>
        <w:commentReference w:id="38"/>
      </w:r>
    </w:p>
    <w:p w14:paraId="2F0B5851" w14:textId="77777777" w:rsidR="003169CE" w:rsidRDefault="00000000" w:rsidP="009B3B9B">
      <w:pPr>
        <w:pStyle w:val="a8"/>
        <w:rPr>
          <w:rFonts w:hint="eastAsia"/>
          <w:szCs w:val="21"/>
        </w:rPr>
      </w:pPr>
      <w:r>
        <w:t>图</w:t>
      </w:r>
      <w:r>
        <w:fldChar w:fldCharType="begin"/>
      </w:r>
      <w:r>
        <w:instrText xml:space="preserve"> STYLEREF 1 \s </w:instrText>
      </w:r>
      <w:r>
        <w:fldChar w:fldCharType="separate"/>
      </w:r>
      <w:r>
        <w:t>1</w:t>
      </w:r>
      <w:r>
        <w:fldChar w:fldCharType="end"/>
      </w:r>
      <w:r>
        <w:rPr>
          <w:rFonts w:hint="eastAsia"/>
        </w:rPr>
        <w:t>-</w:t>
      </w:r>
      <w:r>
        <w:fldChar w:fldCharType="begin"/>
      </w:r>
      <w:r>
        <w:instrText xml:space="preserve"> SEQ 图 \* ARABIC \s 1 </w:instrText>
      </w:r>
      <w:r>
        <w:fldChar w:fldCharType="separate"/>
      </w:r>
      <w:r>
        <w:t>1</w:t>
      </w:r>
      <w:r>
        <w:fldChar w:fldCharType="end"/>
      </w:r>
      <w:commentRangeStart w:id="39"/>
      <w:r>
        <w:rPr>
          <w:rFonts w:hint="eastAsia"/>
        </w:rPr>
        <w:t xml:space="preserve"> </w:t>
      </w:r>
      <w:r>
        <w:rPr>
          <w:rFonts w:hint="eastAsia"/>
          <w:szCs w:val="21"/>
        </w:rPr>
        <w:t>总体结构图</w:t>
      </w:r>
      <w:commentRangeEnd w:id="39"/>
      <w:r w:rsidR="00D071C1">
        <w:rPr>
          <w:rStyle w:val="aff0"/>
          <w:rFonts w:hint="eastAsia"/>
        </w:rPr>
        <w:commentReference w:id="39"/>
      </w:r>
    </w:p>
    <w:p w14:paraId="1C9111CE" w14:textId="77777777" w:rsidR="003169CE" w:rsidRDefault="00000000">
      <w:pPr>
        <w:pStyle w:val="2"/>
      </w:pPr>
      <w:r>
        <w:rPr>
          <w:rFonts w:hint="eastAsia"/>
        </w:rPr>
        <w:t>实验步骤</w:t>
      </w:r>
    </w:p>
    <w:p w14:paraId="0464D485" w14:textId="77777777" w:rsidR="003169CE" w:rsidRDefault="00000000">
      <w:pPr>
        <w:pStyle w:val="a3"/>
        <w:numPr>
          <w:ilvl w:val="0"/>
          <w:numId w:val="8"/>
        </w:numPr>
        <w:ind w:firstLineChars="0"/>
      </w:pPr>
      <w:r>
        <w:rPr>
          <w:rFonts w:hint="eastAsia"/>
        </w:rPr>
        <w:t xml:space="preserve">XXX </w:t>
      </w:r>
    </w:p>
    <w:p w14:paraId="2B39AD23" w14:textId="77777777" w:rsidR="003169CE" w:rsidRDefault="00000000">
      <w:pPr>
        <w:pStyle w:val="a3"/>
        <w:numPr>
          <w:ilvl w:val="0"/>
          <w:numId w:val="8"/>
        </w:numPr>
        <w:ind w:firstLineChars="0"/>
      </w:pPr>
      <w:r>
        <w:rPr>
          <w:rFonts w:hint="eastAsia"/>
        </w:rPr>
        <w:t xml:space="preserve">XXX </w:t>
      </w:r>
    </w:p>
    <w:p w14:paraId="5EB3E1BE" w14:textId="77777777" w:rsidR="003169CE" w:rsidRDefault="00000000">
      <w:pPr>
        <w:pStyle w:val="a3"/>
        <w:numPr>
          <w:ilvl w:val="0"/>
          <w:numId w:val="8"/>
        </w:numPr>
        <w:ind w:firstLineChars="0"/>
      </w:pPr>
      <w:r>
        <w:rPr>
          <w:rFonts w:hint="eastAsia"/>
        </w:rPr>
        <w:t>XX</w:t>
      </w:r>
      <w:r>
        <w:t xml:space="preserve">X </w:t>
      </w:r>
    </w:p>
    <w:p w14:paraId="35E8218C" w14:textId="77777777" w:rsidR="003169CE" w:rsidRDefault="00000000">
      <w:pPr>
        <w:pStyle w:val="2"/>
      </w:pPr>
      <w:r>
        <w:rPr>
          <w:rFonts w:hint="eastAsia"/>
        </w:rPr>
        <w:t>故障与调试</w:t>
      </w:r>
    </w:p>
    <w:p w14:paraId="255BC470" w14:textId="77777777" w:rsidR="003169CE" w:rsidRDefault="00000000">
      <w:pPr>
        <w:pStyle w:val="30"/>
        <w:keepNext w:val="0"/>
        <w:keepLines w:val="0"/>
        <w:spacing w:beforeLines="0" w:before="229" w:afterLines="0" w:after="229"/>
      </w:pPr>
      <w:r>
        <w:rPr>
          <w:rFonts w:hint="eastAsia"/>
        </w:rPr>
        <w:t>接口处数据传输问题</w:t>
      </w:r>
    </w:p>
    <w:p w14:paraId="4C8BC897" w14:textId="77777777" w:rsidR="003169CE" w:rsidRDefault="00000000">
      <w:pPr>
        <w:pStyle w:val="a3"/>
        <w:ind w:firstLine="482"/>
      </w:pPr>
      <w:r>
        <w:rPr>
          <w:rFonts w:hint="eastAsia"/>
          <w:b/>
        </w:rPr>
        <w:t>故障现象：</w:t>
      </w:r>
      <w:r>
        <w:rPr>
          <w:rFonts w:hint="eastAsia"/>
        </w:rPr>
        <w:t>执行</w:t>
      </w:r>
      <w:r>
        <w:rPr>
          <w:rFonts w:hint="eastAsia"/>
        </w:rPr>
        <w:t>halt</w:t>
      </w:r>
      <w:r>
        <w:rPr>
          <w:rFonts w:hint="eastAsia"/>
        </w:rPr>
        <w:t>指令时控制信号无法通过</w:t>
      </w:r>
      <w:r>
        <w:rPr>
          <w:rFonts w:hint="eastAsia"/>
        </w:rPr>
        <w:t>ID/EX</w:t>
      </w:r>
      <w:r>
        <w:rPr>
          <w:rFonts w:hint="eastAsia"/>
        </w:rPr>
        <w:t>接口。</w:t>
      </w:r>
    </w:p>
    <w:p w14:paraId="299B22C5" w14:textId="77777777" w:rsidR="003169CE" w:rsidRDefault="00000000">
      <w:pPr>
        <w:pStyle w:val="a3"/>
        <w:keepNext/>
        <w:ind w:firstLineChars="0" w:firstLine="0"/>
        <w:jc w:val="center"/>
      </w:pPr>
      <w:r>
        <w:rPr>
          <w:rFonts w:hint="eastAsia"/>
          <w:noProof/>
        </w:rPr>
        <w:lastRenderedPageBreak/>
        <w:drawing>
          <wp:inline distT="0" distB="0" distL="0" distR="0" wp14:anchorId="617FDB38" wp14:editId="0109CB04">
            <wp:extent cx="5613400" cy="2695575"/>
            <wp:effectExtent l="0" t="0" r="0" b="0"/>
            <wp:docPr id="11" name="图片 9" descr="bu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bug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613400" cy="2695575"/>
                    </a:xfrm>
                    <a:prstGeom prst="rect">
                      <a:avLst/>
                    </a:prstGeom>
                    <a:noFill/>
                    <a:ln>
                      <a:noFill/>
                    </a:ln>
                  </pic:spPr>
                </pic:pic>
              </a:graphicData>
            </a:graphic>
          </wp:inline>
        </w:drawing>
      </w:r>
    </w:p>
    <w:p w14:paraId="3F91B835" w14:textId="77777777" w:rsidR="003169CE" w:rsidRDefault="00000000" w:rsidP="009B3B9B">
      <w:pPr>
        <w:pStyle w:val="a8"/>
        <w:rPr>
          <w:rFonts w:hint="eastAsia"/>
        </w:rPr>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SEQ 图 \* ARABIC \s 1</w:instrText>
      </w:r>
      <w:r>
        <w:instrText xml:space="preserve"> </w:instrText>
      </w:r>
      <w:r>
        <w:fldChar w:fldCharType="separate"/>
      </w:r>
      <w:r>
        <w:t>2</w:t>
      </w:r>
      <w:r>
        <w:fldChar w:fldCharType="end"/>
      </w:r>
      <w:r>
        <w:t xml:space="preserve"> XXX图</w:t>
      </w:r>
    </w:p>
    <w:p w14:paraId="54549E85" w14:textId="77777777" w:rsidR="003169CE" w:rsidRDefault="00000000">
      <w:pPr>
        <w:pStyle w:val="a3"/>
        <w:ind w:firstLine="482"/>
      </w:pPr>
      <w:r>
        <w:rPr>
          <w:rFonts w:hint="eastAsia"/>
          <w:b/>
        </w:rPr>
        <w:t>原因分析：</w:t>
      </w:r>
      <w:r>
        <w:rPr>
          <w:rFonts w:hint="eastAsia"/>
        </w:rPr>
        <w:t>如</w:t>
      </w:r>
      <w:r>
        <w:fldChar w:fldCharType="begin"/>
      </w:r>
      <w:r>
        <w:instrText xml:space="preserve"> </w:instrText>
      </w:r>
      <w:r>
        <w:rPr>
          <w:rFonts w:hint="eastAsia"/>
        </w:rPr>
        <w:instrText>REF _Ref450058497 \h</w:instrText>
      </w:r>
      <w:r>
        <w:instrText xml:space="preserve"> </w:instrText>
      </w:r>
      <w:r>
        <w:fldChar w:fldCharType="separate"/>
      </w:r>
      <w:r>
        <w:rPr>
          <w:rFonts w:hint="eastAsia"/>
        </w:rPr>
        <w:t>图</w:t>
      </w:r>
      <w:r>
        <w:t>1</w:t>
      </w:r>
      <w:r>
        <w:rPr>
          <w:rFonts w:hint="eastAsia"/>
        </w:rPr>
        <w:t>-</w:t>
      </w:r>
      <w:r>
        <w:t>2</w:t>
      </w:r>
      <w:r>
        <w:fldChar w:fldCharType="end"/>
      </w:r>
      <w:r>
        <w:rPr>
          <w:rFonts w:hint="eastAsia"/>
        </w:rPr>
        <w:t>，寄存器设置为上升沿刷新，但当</w:t>
      </w:r>
      <w:r>
        <w:rPr>
          <w:rFonts w:hint="eastAsia"/>
        </w:rPr>
        <w:t>D</w:t>
      </w:r>
      <w:r>
        <w:rPr>
          <w:rFonts w:hint="eastAsia"/>
        </w:rPr>
        <w:t>端有输入且</w:t>
      </w:r>
      <w:r>
        <w:rPr>
          <w:rFonts w:hint="eastAsia"/>
        </w:rPr>
        <w:t>clk</w:t>
      </w:r>
      <w:r>
        <w:rPr>
          <w:rFonts w:hint="eastAsia"/>
        </w:rPr>
        <w:t>变化一个周期后寄存器中的数据仍然没有改变，检查时注意到此时</w:t>
      </w:r>
      <w:r>
        <w:rPr>
          <w:rFonts w:hint="eastAsia"/>
        </w:rPr>
        <w:t>ALUControl</w:t>
      </w:r>
      <w:r>
        <w:rPr>
          <w:rFonts w:hint="eastAsia"/>
        </w:rPr>
        <w:t>端输入的值为不确定，这是由于在控制器电路中未给</w:t>
      </w:r>
      <w:r>
        <w:rPr>
          <w:rFonts w:hint="eastAsia"/>
        </w:rPr>
        <w:t>halt</w:t>
      </w:r>
      <w:r>
        <w:rPr>
          <w:rFonts w:hint="eastAsia"/>
        </w:rPr>
        <w:t>指令相应的</w:t>
      </w:r>
      <w:r>
        <w:rPr>
          <w:rFonts w:hint="eastAsia"/>
        </w:rPr>
        <w:t>ALUControl</w:t>
      </w:r>
      <w:r>
        <w:rPr>
          <w:rFonts w:hint="eastAsia"/>
        </w:rPr>
        <w:t>值，为设计控制器时的失误。</w:t>
      </w:r>
    </w:p>
    <w:p w14:paraId="4D524947" w14:textId="77777777" w:rsidR="003169CE" w:rsidRDefault="00000000">
      <w:pPr>
        <w:pStyle w:val="a3"/>
        <w:ind w:firstLine="482"/>
      </w:pPr>
      <w:r>
        <w:rPr>
          <w:rFonts w:hint="eastAsia"/>
          <w:b/>
        </w:rPr>
        <w:t>解决方案：</w:t>
      </w:r>
      <w:r>
        <w:rPr>
          <w:rFonts w:hint="eastAsia"/>
        </w:rPr>
        <w:t>在控制器中给</w:t>
      </w:r>
      <w:r>
        <w:rPr>
          <w:rFonts w:hint="eastAsia"/>
        </w:rPr>
        <w:t>halt</w:t>
      </w:r>
      <w:r>
        <w:rPr>
          <w:rFonts w:hint="eastAsia"/>
        </w:rPr>
        <w:t>指令（</w:t>
      </w:r>
      <w:r>
        <w:rPr>
          <w:rFonts w:hint="eastAsia"/>
        </w:rPr>
        <w:t>OP</w:t>
      </w:r>
      <w:r>
        <w:rPr>
          <w:rFonts w:hint="eastAsia"/>
        </w:rPr>
        <w:t>为</w:t>
      </w:r>
      <w:r>
        <w:rPr>
          <w:rFonts w:hint="eastAsia"/>
        </w:rPr>
        <w:t>12</w:t>
      </w:r>
      <w:r>
        <w:rPr>
          <w:rFonts w:hint="eastAsia"/>
        </w:rPr>
        <w:t>）一个</w:t>
      </w:r>
      <w:r>
        <w:rPr>
          <w:rFonts w:hint="eastAsia"/>
        </w:rPr>
        <w:t>ALUControl</w:t>
      </w:r>
      <w:r>
        <w:rPr>
          <w:rFonts w:hint="eastAsia"/>
        </w:rPr>
        <w:t>信号</w:t>
      </w:r>
      <w:r>
        <w:rPr>
          <w:rFonts w:hint="eastAsia"/>
        </w:rPr>
        <w:t>0000</w:t>
      </w:r>
      <w:r>
        <w:rPr>
          <w:rFonts w:hint="eastAsia"/>
        </w:rPr>
        <w:t>一边让控制信号在接口处顺利传递。</w:t>
      </w:r>
    </w:p>
    <w:p w14:paraId="68D21763" w14:textId="77777777" w:rsidR="003169CE" w:rsidRDefault="003169CE">
      <w:pPr>
        <w:pStyle w:val="a3"/>
        <w:ind w:firstLine="480"/>
      </w:pPr>
    </w:p>
    <w:p w14:paraId="5ED80EB3" w14:textId="77777777" w:rsidR="003169CE" w:rsidRDefault="00000000">
      <w:pPr>
        <w:pStyle w:val="30"/>
        <w:keepNext w:val="0"/>
        <w:keepLines w:val="0"/>
        <w:spacing w:beforeLines="0" w:before="229" w:afterLines="0" w:after="229"/>
      </w:pPr>
      <w:r>
        <w:rPr>
          <w:rFonts w:hint="eastAsia"/>
        </w:rPr>
        <w:t>故障</w:t>
      </w:r>
      <w:r>
        <w:rPr>
          <w:rFonts w:hint="eastAsia"/>
        </w:rPr>
        <w:t>2</w:t>
      </w:r>
    </w:p>
    <w:p w14:paraId="21B8CBC9" w14:textId="77777777" w:rsidR="003169CE" w:rsidRDefault="00000000">
      <w:pPr>
        <w:pStyle w:val="30"/>
        <w:keepNext w:val="0"/>
        <w:keepLines w:val="0"/>
        <w:numPr>
          <w:ilvl w:val="0"/>
          <w:numId w:val="0"/>
        </w:numPr>
        <w:spacing w:beforeLines="0" w:before="229" w:afterLines="0" w:after="229"/>
        <w:ind w:left="720"/>
        <w:rPr>
          <w:rFonts w:ascii="Times New Roman" w:eastAsia="宋体" w:hAnsi="Times New Roman"/>
          <w:bCs w:val="0"/>
          <w:szCs w:val="24"/>
        </w:rPr>
      </w:pPr>
      <w:r>
        <w:rPr>
          <w:rFonts w:ascii="Times New Roman" w:eastAsia="宋体" w:hAnsi="Times New Roman" w:hint="eastAsia"/>
          <w:bCs w:val="0"/>
          <w:szCs w:val="24"/>
        </w:rPr>
        <w:t xml:space="preserve">XXX </w:t>
      </w:r>
    </w:p>
    <w:p w14:paraId="496EA0EE" w14:textId="77777777" w:rsidR="003169CE" w:rsidRDefault="00000000">
      <w:pPr>
        <w:pStyle w:val="30"/>
        <w:keepNext w:val="0"/>
        <w:keepLines w:val="0"/>
        <w:spacing w:beforeLines="0" w:before="229" w:afterLines="0" w:after="229"/>
      </w:pPr>
      <w:r>
        <w:rPr>
          <w:rFonts w:hint="eastAsia"/>
        </w:rPr>
        <w:t>故障</w:t>
      </w:r>
      <w:r>
        <w:rPr>
          <w:rFonts w:hint="eastAsia"/>
        </w:rPr>
        <w:t>2</w:t>
      </w:r>
    </w:p>
    <w:p w14:paraId="3420AC2B" w14:textId="77777777" w:rsidR="003169CE" w:rsidRDefault="00000000">
      <w:pPr>
        <w:pStyle w:val="30"/>
        <w:keepNext w:val="0"/>
        <w:keepLines w:val="0"/>
        <w:numPr>
          <w:ilvl w:val="0"/>
          <w:numId w:val="0"/>
        </w:numPr>
        <w:spacing w:beforeLines="0" w:before="229" w:afterLines="0" w:after="229"/>
        <w:ind w:left="720"/>
        <w:rPr>
          <w:rFonts w:ascii="Times New Roman" w:eastAsia="宋体" w:hAnsi="Times New Roman"/>
          <w:bCs w:val="0"/>
          <w:szCs w:val="24"/>
        </w:rPr>
      </w:pPr>
      <w:r>
        <w:rPr>
          <w:rFonts w:ascii="Times New Roman" w:eastAsia="宋体" w:hAnsi="Times New Roman" w:hint="eastAsia"/>
          <w:bCs w:val="0"/>
          <w:szCs w:val="24"/>
        </w:rPr>
        <w:t xml:space="preserve">XXX </w:t>
      </w:r>
    </w:p>
    <w:p w14:paraId="6479C210" w14:textId="77777777" w:rsidR="003169CE" w:rsidRDefault="00000000">
      <w:pPr>
        <w:pStyle w:val="2"/>
        <w:keepNext w:val="0"/>
        <w:tabs>
          <w:tab w:val="clear" w:pos="567"/>
          <w:tab w:val="left" w:pos="720"/>
        </w:tabs>
        <w:spacing w:beforeLines="100" w:afterLines="100"/>
        <w:ind w:left="576" w:hanging="576"/>
      </w:pPr>
      <w:r>
        <w:t>测试与分析</w:t>
      </w:r>
    </w:p>
    <w:p w14:paraId="2E16D4DA" w14:textId="77777777" w:rsidR="003169CE" w:rsidRDefault="00000000">
      <w:pPr>
        <w:pStyle w:val="a3"/>
        <w:ind w:firstLine="480"/>
      </w:pPr>
      <w:r>
        <w:rPr>
          <w:rFonts w:hint="eastAsia"/>
        </w:rPr>
        <w:t>溢出测试用例见</w:t>
      </w:r>
      <w:r>
        <w:rPr>
          <w:rFonts w:hint="eastAsia"/>
        </w:rPr>
        <w:fldChar w:fldCharType="begin"/>
      </w:r>
      <w:r>
        <w:rPr>
          <w:rFonts w:hint="eastAsia"/>
        </w:rPr>
        <w:instrText xml:space="preserve"> REF _Ref17733 \h </w:instrText>
      </w:r>
      <w:r>
        <w:rPr>
          <w:rFonts w:hint="eastAsia"/>
        </w:rPr>
      </w:r>
      <w:r>
        <w:rPr>
          <w:rFonts w:hint="eastAsia"/>
        </w:rPr>
        <w:fldChar w:fldCharType="separate"/>
      </w:r>
      <w:r>
        <w:rPr>
          <w:rFonts w:hint="eastAsia"/>
        </w:rPr>
        <w:t>表</w:t>
      </w:r>
      <w:r>
        <w:t>1</w:t>
      </w:r>
      <w:r>
        <w:rPr>
          <w:rFonts w:hint="eastAsia"/>
        </w:rPr>
        <w:t>-</w:t>
      </w:r>
      <w:r>
        <w:t>3</w:t>
      </w:r>
      <w:r>
        <w:rPr>
          <w:rFonts w:hint="eastAsia"/>
        </w:rPr>
        <w:fldChar w:fldCharType="end"/>
      </w:r>
      <w:commentRangeStart w:id="40"/>
      <w:commentRangeEnd w:id="40"/>
      <w:r w:rsidR="00D071C1">
        <w:rPr>
          <w:rStyle w:val="aff0"/>
          <w:rFonts w:hint="eastAsia"/>
          <w:sz w:val="24"/>
          <w:szCs w:val="24"/>
        </w:rPr>
        <w:commentReference w:id="40"/>
      </w:r>
      <w:r>
        <w:rPr>
          <w:rFonts w:hint="eastAsia"/>
        </w:rPr>
        <w:t>。</w:t>
      </w:r>
    </w:p>
    <w:p w14:paraId="712DC24E" w14:textId="77777777" w:rsidR="003169CE" w:rsidRDefault="00000000" w:rsidP="009B3B9B">
      <w:pPr>
        <w:pStyle w:val="a8"/>
        <w:rPr>
          <w:rFonts w:hint="eastAsia"/>
        </w:rPr>
      </w:pPr>
      <w:r>
        <w:rPr>
          <w:rFonts w:hint="eastAsia"/>
        </w:rPr>
        <w:t>表</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rPr>
          <w:rFonts w:hint="eastAsia"/>
        </w:rPr>
        <w:t>-</w:t>
      </w:r>
      <w:r>
        <w:fldChar w:fldCharType="begin"/>
      </w:r>
      <w:r>
        <w:instrText xml:space="preserve"> </w:instrText>
      </w:r>
      <w:r>
        <w:rPr>
          <w:rFonts w:hint="eastAsia"/>
        </w:rPr>
        <w:instrText>SEQ 表 \* ARABIC \s 1</w:instrText>
      </w:r>
      <w:r>
        <w:instrText xml:space="preserve"> </w:instrText>
      </w:r>
      <w:r>
        <w:fldChar w:fldCharType="separate"/>
      </w:r>
      <w:r>
        <w:t>3</w:t>
      </w:r>
      <w:r>
        <w:fldChar w:fldCharType="end"/>
      </w:r>
      <w:r>
        <w:rPr>
          <w:rFonts w:hint="eastAsia"/>
        </w:rPr>
        <w:t>溢出信号测试用例</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73"/>
        <w:gridCol w:w="992"/>
        <w:gridCol w:w="903"/>
        <w:gridCol w:w="903"/>
        <w:gridCol w:w="636"/>
        <w:gridCol w:w="1266"/>
        <w:gridCol w:w="1266"/>
      </w:tblGrid>
      <w:tr w:rsidR="003169CE" w14:paraId="13C8E9A9" w14:textId="77777777">
        <w:trPr>
          <w:jc w:val="center"/>
        </w:trPr>
        <w:tc>
          <w:tcPr>
            <w:tcW w:w="473" w:type="dxa"/>
            <w:tcBorders>
              <w:top w:val="single" w:sz="12" w:space="0" w:color="008000"/>
              <w:bottom w:val="single" w:sz="8" w:space="0" w:color="008000"/>
            </w:tcBorders>
          </w:tcPr>
          <w:p w14:paraId="03840D78" w14:textId="77777777" w:rsidR="003169CE" w:rsidRDefault="00000000">
            <w:pPr>
              <w:pStyle w:val="a3"/>
              <w:ind w:firstLineChars="0" w:firstLine="0"/>
              <w:jc w:val="center"/>
              <w:rPr>
                <w:sz w:val="21"/>
                <w:szCs w:val="21"/>
              </w:rPr>
            </w:pPr>
            <w:r>
              <w:rPr>
                <w:rFonts w:hint="eastAsia"/>
                <w:sz w:val="21"/>
                <w:szCs w:val="21"/>
              </w:rPr>
              <w:lastRenderedPageBreak/>
              <w:t>#</w:t>
            </w:r>
          </w:p>
        </w:tc>
        <w:tc>
          <w:tcPr>
            <w:tcW w:w="992" w:type="dxa"/>
            <w:tcBorders>
              <w:top w:val="single" w:sz="12" w:space="0" w:color="008000"/>
              <w:bottom w:val="single" w:sz="8" w:space="0" w:color="008000"/>
            </w:tcBorders>
          </w:tcPr>
          <w:p w14:paraId="7C05740E" w14:textId="77777777" w:rsidR="003169CE" w:rsidRDefault="00000000">
            <w:pPr>
              <w:pStyle w:val="a3"/>
              <w:ind w:firstLineChars="0" w:firstLine="0"/>
              <w:jc w:val="center"/>
              <w:rPr>
                <w:sz w:val="21"/>
                <w:szCs w:val="21"/>
              </w:rPr>
            </w:pPr>
            <w:r>
              <w:rPr>
                <w:rFonts w:hint="eastAsia"/>
                <w:sz w:val="21"/>
                <w:szCs w:val="21"/>
              </w:rPr>
              <w:t>A</w:t>
            </w:r>
          </w:p>
        </w:tc>
        <w:tc>
          <w:tcPr>
            <w:tcW w:w="903" w:type="dxa"/>
            <w:tcBorders>
              <w:top w:val="single" w:sz="12" w:space="0" w:color="008000"/>
              <w:bottom w:val="single" w:sz="8" w:space="0" w:color="008000"/>
            </w:tcBorders>
          </w:tcPr>
          <w:p w14:paraId="78423784" w14:textId="77777777" w:rsidR="003169CE" w:rsidRDefault="00000000">
            <w:pPr>
              <w:pStyle w:val="a3"/>
              <w:ind w:firstLineChars="0" w:firstLine="0"/>
              <w:jc w:val="center"/>
              <w:rPr>
                <w:sz w:val="21"/>
                <w:szCs w:val="21"/>
              </w:rPr>
            </w:pPr>
            <w:r>
              <w:rPr>
                <w:rFonts w:hint="eastAsia"/>
                <w:sz w:val="21"/>
                <w:szCs w:val="21"/>
              </w:rPr>
              <w:t>B</w:t>
            </w:r>
          </w:p>
        </w:tc>
        <w:tc>
          <w:tcPr>
            <w:tcW w:w="903" w:type="dxa"/>
            <w:tcBorders>
              <w:top w:val="single" w:sz="12" w:space="0" w:color="008000"/>
              <w:bottom w:val="single" w:sz="8" w:space="0" w:color="008000"/>
            </w:tcBorders>
          </w:tcPr>
          <w:p w14:paraId="1F58BBAA" w14:textId="77777777" w:rsidR="003169CE" w:rsidRDefault="00000000">
            <w:pPr>
              <w:pStyle w:val="a3"/>
              <w:ind w:firstLineChars="0" w:firstLine="0"/>
              <w:jc w:val="center"/>
              <w:rPr>
                <w:sz w:val="21"/>
                <w:szCs w:val="21"/>
              </w:rPr>
            </w:pPr>
            <w:r>
              <w:rPr>
                <w:rFonts w:hint="eastAsia"/>
                <w:sz w:val="21"/>
                <w:szCs w:val="21"/>
              </w:rPr>
              <w:t>F</w:t>
            </w:r>
          </w:p>
        </w:tc>
        <w:tc>
          <w:tcPr>
            <w:tcW w:w="636" w:type="dxa"/>
            <w:tcBorders>
              <w:top w:val="single" w:sz="12" w:space="0" w:color="008000"/>
              <w:bottom w:val="single" w:sz="8" w:space="0" w:color="008000"/>
            </w:tcBorders>
          </w:tcPr>
          <w:p w14:paraId="2A243436" w14:textId="77777777" w:rsidR="003169CE" w:rsidRDefault="00000000">
            <w:pPr>
              <w:pStyle w:val="a3"/>
              <w:ind w:firstLineChars="0" w:firstLine="0"/>
              <w:jc w:val="center"/>
              <w:rPr>
                <w:sz w:val="21"/>
                <w:szCs w:val="21"/>
              </w:rPr>
            </w:pPr>
            <w:r>
              <w:rPr>
                <w:rFonts w:hint="eastAsia"/>
                <w:sz w:val="21"/>
                <w:szCs w:val="21"/>
              </w:rPr>
              <w:t>运算</w:t>
            </w:r>
          </w:p>
        </w:tc>
        <w:tc>
          <w:tcPr>
            <w:tcW w:w="1266" w:type="dxa"/>
            <w:tcBorders>
              <w:top w:val="single" w:sz="12" w:space="0" w:color="008000"/>
              <w:bottom w:val="single" w:sz="8" w:space="0" w:color="008000"/>
            </w:tcBorders>
          </w:tcPr>
          <w:p w14:paraId="49F3D216" w14:textId="77777777" w:rsidR="003169CE" w:rsidRDefault="00000000">
            <w:pPr>
              <w:pStyle w:val="a3"/>
              <w:ind w:firstLineChars="0" w:firstLine="0"/>
              <w:jc w:val="center"/>
              <w:rPr>
                <w:sz w:val="21"/>
                <w:szCs w:val="21"/>
              </w:rPr>
            </w:pPr>
            <w:r>
              <w:rPr>
                <w:rFonts w:hint="eastAsia"/>
                <w:sz w:val="21"/>
                <w:szCs w:val="21"/>
              </w:rPr>
              <w:t>有符号溢出</w:t>
            </w:r>
          </w:p>
        </w:tc>
        <w:tc>
          <w:tcPr>
            <w:tcW w:w="1266" w:type="dxa"/>
            <w:tcBorders>
              <w:top w:val="single" w:sz="12" w:space="0" w:color="008000"/>
              <w:bottom w:val="single" w:sz="8" w:space="0" w:color="008000"/>
            </w:tcBorders>
          </w:tcPr>
          <w:p w14:paraId="29CF60FF" w14:textId="77777777" w:rsidR="003169CE" w:rsidRDefault="00000000">
            <w:pPr>
              <w:pStyle w:val="a3"/>
              <w:ind w:firstLineChars="0" w:firstLine="0"/>
              <w:jc w:val="center"/>
              <w:rPr>
                <w:sz w:val="21"/>
                <w:szCs w:val="21"/>
              </w:rPr>
            </w:pPr>
            <w:r>
              <w:rPr>
                <w:rFonts w:hint="eastAsia"/>
                <w:sz w:val="21"/>
                <w:szCs w:val="21"/>
              </w:rPr>
              <w:t>无符号溢出</w:t>
            </w:r>
          </w:p>
        </w:tc>
      </w:tr>
      <w:tr w:rsidR="003169CE" w14:paraId="236FEDA2" w14:textId="77777777">
        <w:trPr>
          <w:jc w:val="center"/>
        </w:trPr>
        <w:tc>
          <w:tcPr>
            <w:tcW w:w="473" w:type="dxa"/>
            <w:tcBorders>
              <w:top w:val="single" w:sz="8" w:space="0" w:color="008000"/>
            </w:tcBorders>
          </w:tcPr>
          <w:p w14:paraId="1DB8B5C3" w14:textId="77777777" w:rsidR="003169CE" w:rsidRDefault="00000000">
            <w:pPr>
              <w:pStyle w:val="a3"/>
              <w:ind w:firstLineChars="0" w:firstLine="0"/>
              <w:jc w:val="center"/>
              <w:rPr>
                <w:sz w:val="18"/>
                <w:szCs w:val="18"/>
              </w:rPr>
            </w:pPr>
            <w:r>
              <w:rPr>
                <w:rFonts w:hint="eastAsia"/>
                <w:sz w:val="18"/>
                <w:szCs w:val="18"/>
              </w:rPr>
              <w:t>1</w:t>
            </w:r>
          </w:p>
        </w:tc>
        <w:tc>
          <w:tcPr>
            <w:tcW w:w="992" w:type="dxa"/>
            <w:tcBorders>
              <w:top w:val="single" w:sz="8" w:space="0" w:color="008000"/>
            </w:tcBorders>
          </w:tcPr>
          <w:p w14:paraId="5221CA9D" w14:textId="77777777" w:rsidR="003169CE" w:rsidRDefault="003169CE">
            <w:pPr>
              <w:pStyle w:val="a3"/>
              <w:ind w:firstLineChars="0" w:firstLine="0"/>
              <w:jc w:val="center"/>
              <w:rPr>
                <w:sz w:val="18"/>
                <w:szCs w:val="18"/>
              </w:rPr>
            </w:pPr>
          </w:p>
        </w:tc>
        <w:tc>
          <w:tcPr>
            <w:tcW w:w="903" w:type="dxa"/>
            <w:tcBorders>
              <w:top w:val="single" w:sz="8" w:space="0" w:color="008000"/>
            </w:tcBorders>
          </w:tcPr>
          <w:p w14:paraId="7566BB87" w14:textId="77777777" w:rsidR="003169CE" w:rsidRDefault="003169CE">
            <w:pPr>
              <w:pStyle w:val="a3"/>
              <w:ind w:firstLineChars="0" w:firstLine="0"/>
              <w:jc w:val="center"/>
              <w:rPr>
                <w:sz w:val="18"/>
                <w:szCs w:val="18"/>
              </w:rPr>
            </w:pPr>
          </w:p>
        </w:tc>
        <w:tc>
          <w:tcPr>
            <w:tcW w:w="903" w:type="dxa"/>
            <w:tcBorders>
              <w:top w:val="single" w:sz="8" w:space="0" w:color="008000"/>
            </w:tcBorders>
          </w:tcPr>
          <w:p w14:paraId="013529BA" w14:textId="77777777" w:rsidR="003169CE" w:rsidRDefault="003169CE">
            <w:pPr>
              <w:pStyle w:val="a3"/>
              <w:ind w:firstLineChars="0" w:firstLine="0"/>
              <w:jc w:val="center"/>
              <w:rPr>
                <w:sz w:val="18"/>
                <w:szCs w:val="18"/>
              </w:rPr>
            </w:pPr>
          </w:p>
        </w:tc>
        <w:tc>
          <w:tcPr>
            <w:tcW w:w="636" w:type="dxa"/>
            <w:tcBorders>
              <w:top w:val="single" w:sz="8" w:space="0" w:color="008000"/>
            </w:tcBorders>
          </w:tcPr>
          <w:p w14:paraId="6F8E6576"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top w:val="single" w:sz="8" w:space="0" w:color="008000"/>
            </w:tcBorders>
          </w:tcPr>
          <w:p w14:paraId="44D7561B"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top w:val="single" w:sz="8" w:space="0" w:color="008000"/>
            </w:tcBorders>
          </w:tcPr>
          <w:p w14:paraId="140F20F4"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0E7EB4C3" w14:textId="77777777">
        <w:trPr>
          <w:jc w:val="center"/>
        </w:trPr>
        <w:tc>
          <w:tcPr>
            <w:tcW w:w="473" w:type="dxa"/>
          </w:tcPr>
          <w:p w14:paraId="17FC3426" w14:textId="77777777" w:rsidR="003169CE" w:rsidRDefault="00000000">
            <w:pPr>
              <w:pStyle w:val="a3"/>
              <w:ind w:firstLineChars="0" w:firstLine="0"/>
              <w:jc w:val="center"/>
              <w:rPr>
                <w:sz w:val="18"/>
                <w:szCs w:val="18"/>
              </w:rPr>
            </w:pPr>
            <w:r>
              <w:rPr>
                <w:rFonts w:hint="eastAsia"/>
                <w:sz w:val="18"/>
                <w:szCs w:val="18"/>
              </w:rPr>
              <w:t>2</w:t>
            </w:r>
          </w:p>
        </w:tc>
        <w:tc>
          <w:tcPr>
            <w:tcW w:w="992" w:type="dxa"/>
          </w:tcPr>
          <w:p w14:paraId="4169568B" w14:textId="77777777" w:rsidR="003169CE" w:rsidRDefault="003169CE">
            <w:pPr>
              <w:pStyle w:val="a3"/>
              <w:ind w:firstLineChars="0" w:firstLine="0"/>
              <w:jc w:val="center"/>
              <w:rPr>
                <w:sz w:val="18"/>
                <w:szCs w:val="18"/>
              </w:rPr>
            </w:pPr>
          </w:p>
        </w:tc>
        <w:tc>
          <w:tcPr>
            <w:tcW w:w="903" w:type="dxa"/>
          </w:tcPr>
          <w:p w14:paraId="0129E9F1" w14:textId="77777777" w:rsidR="003169CE" w:rsidRDefault="003169CE">
            <w:pPr>
              <w:pStyle w:val="a3"/>
              <w:ind w:firstLineChars="0" w:firstLine="0"/>
              <w:jc w:val="center"/>
              <w:rPr>
                <w:sz w:val="18"/>
                <w:szCs w:val="18"/>
              </w:rPr>
            </w:pPr>
          </w:p>
        </w:tc>
        <w:tc>
          <w:tcPr>
            <w:tcW w:w="903" w:type="dxa"/>
          </w:tcPr>
          <w:p w14:paraId="4000750E" w14:textId="77777777" w:rsidR="003169CE" w:rsidRDefault="003169CE">
            <w:pPr>
              <w:pStyle w:val="a3"/>
              <w:ind w:firstLineChars="0" w:firstLine="0"/>
              <w:jc w:val="center"/>
              <w:rPr>
                <w:sz w:val="18"/>
                <w:szCs w:val="18"/>
              </w:rPr>
            </w:pPr>
          </w:p>
        </w:tc>
        <w:tc>
          <w:tcPr>
            <w:tcW w:w="636" w:type="dxa"/>
          </w:tcPr>
          <w:p w14:paraId="6C975DE5" w14:textId="77777777" w:rsidR="003169CE" w:rsidRDefault="00000000">
            <w:pPr>
              <w:pStyle w:val="a3"/>
              <w:ind w:firstLineChars="0" w:firstLine="0"/>
              <w:jc w:val="center"/>
              <w:rPr>
                <w:sz w:val="18"/>
                <w:szCs w:val="18"/>
              </w:rPr>
            </w:pPr>
            <w:r>
              <w:rPr>
                <w:rFonts w:hint="eastAsia"/>
                <w:sz w:val="18"/>
                <w:szCs w:val="18"/>
              </w:rPr>
              <w:t>加</w:t>
            </w:r>
          </w:p>
        </w:tc>
        <w:tc>
          <w:tcPr>
            <w:tcW w:w="1266" w:type="dxa"/>
          </w:tcPr>
          <w:p w14:paraId="05FA0E42"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Pr>
          <w:p w14:paraId="6501BB63"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723C4E42" w14:textId="77777777">
        <w:trPr>
          <w:jc w:val="center"/>
        </w:trPr>
        <w:tc>
          <w:tcPr>
            <w:tcW w:w="473" w:type="dxa"/>
            <w:tcBorders>
              <w:bottom w:val="nil"/>
            </w:tcBorders>
          </w:tcPr>
          <w:p w14:paraId="2DE9509E" w14:textId="77777777" w:rsidR="003169CE" w:rsidRDefault="00000000">
            <w:pPr>
              <w:pStyle w:val="a3"/>
              <w:ind w:firstLineChars="0" w:firstLine="0"/>
              <w:jc w:val="center"/>
              <w:rPr>
                <w:sz w:val="18"/>
                <w:szCs w:val="18"/>
              </w:rPr>
            </w:pPr>
            <w:r>
              <w:rPr>
                <w:rFonts w:hint="eastAsia"/>
                <w:sz w:val="18"/>
                <w:szCs w:val="18"/>
              </w:rPr>
              <w:t>3</w:t>
            </w:r>
          </w:p>
        </w:tc>
        <w:tc>
          <w:tcPr>
            <w:tcW w:w="992" w:type="dxa"/>
            <w:tcBorders>
              <w:bottom w:val="nil"/>
            </w:tcBorders>
          </w:tcPr>
          <w:p w14:paraId="6AC68494" w14:textId="77777777" w:rsidR="003169CE" w:rsidRDefault="003169CE">
            <w:pPr>
              <w:pStyle w:val="a3"/>
              <w:ind w:firstLineChars="0" w:firstLine="0"/>
              <w:jc w:val="center"/>
              <w:rPr>
                <w:sz w:val="18"/>
                <w:szCs w:val="18"/>
              </w:rPr>
            </w:pPr>
          </w:p>
        </w:tc>
        <w:tc>
          <w:tcPr>
            <w:tcW w:w="903" w:type="dxa"/>
            <w:tcBorders>
              <w:bottom w:val="nil"/>
            </w:tcBorders>
          </w:tcPr>
          <w:p w14:paraId="5CD91108" w14:textId="77777777" w:rsidR="003169CE" w:rsidRDefault="003169CE">
            <w:pPr>
              <w:pStyle w:val="a3"/>
              <w:ind w:firstLineChars="0" w:firstLine="0"/>
              <w:jc w:val="center"/>
              <w:rPr>
                <w:sz w:val="18"/>
                <w:szCs w:val="18"/>
              </w:rPr>
            </w:pPr>
          </w:p>
        </w:tc>
        <w:tc>
          <w:tcPr>
            <w:tcW w:w="903" w:type="dxa"/>
            <w:tcBorders>
              <w:bottom w:val="nil"/>
            </w:tcBorders>
          </w:tcPr>
          <w:p w14:paraId="0E6F5612" w14:textId="77777777" w:rsidR="003169CE" w:rsidRDefault="003169CE">
            <w:pPr>
              <w:pStyle w:val="a3"/>
              <w:ind w:firstLineChars="0" w:firstLine="0"/>
              <w:jc w:val="center"/>
              <w:rPr>
                <w:sz w:val="18"/>
                <w:szCs w:val="18"/>
              </w:rPr>
            </w:pPr>
          </w:p>
        </w:tc>
        <w:tc>
          <w:tcPr>
            <w:tcW w:w="636" w:type="dxa"/>
            <w:tcBorders>
              <w:bottom w:val="nil"/>
            </w:tcBorders>
          </w:tcPr>
          <w:p w14:paraId="6045B52C"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bottom w:val="nil"/>
            </w:tcBorders>
          </w:tcPr>
          <w:p w14:paraId="6D444182"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6E9200F9"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6650CA41" w14:textId="77777777">
        <w:trPr>
          <w:jc w:val="center"/>
        </w:trPr>
        <w:tc>
          <w:tcPr>
            <w:tcW w:w="473" w:type="dxa"/>
            <w:tcBorders>
              <w:bottom w:val="nil"/>
            </w:tcBorders>
          </w:tcPr>
          <w:p w14:paraId="0E933948" w14:textId="77777777" w:rsidR="003169CE" w:rsidRDefault="00000000">
            <w:pPr>
              <w:pStyle w:val="a3"/>
              <w:ind w:firstLineChars="0" w:firstLine="0"/>
              <w:jc w:val="center"/>
              <w:rPr>
                <w:sz w:val="18"/>
                <w:szCs w:val="18"/>
              </w:rPr>
            </w:pPr>
            <w:r>
              <w:rPr>
                <w:rFonts w:hint="eastAsia"/>
                <w:sz w:val="18"/>
                <w:szCs w:val="18"/>
              </w:rPr>
              <w:t>4</w:t>
            </w:r>
          </w:p>
        </w:tc>
        <w:tc>
          <w:tcPr>
            <w:tcW w:w="992" w:type="dxa"/>
            <w:tcBorders>
              <w:bottom w:val="nil"/>
            </w:tcBorders>
          </w:tcPr>
          <w:p w14:paraId="41094A03" w14:textId="77777777" w:rsidR="003169CE" w:rsidRDefault="003169CE">
            <w:pPr>
              <w:pStyle w:val="a3"/>
              <w:ind w:firstLineChars="0" w:firstLine="0"/>
              <w:jc w:val="center"/>
              <w:rPr>
                <w:sz w:val="18"/>
                <w:szCs w:val="18"/>
              </w:rPr>
            </w:pPr>
          </w:p>
        </w:tc>
        <w:tc>
          <w:tcPr>
            <w:tcW w:w="903" w:type="dxa"/>
            <w:tcBorders>
              <w:bottom w:val="nil"/>
            </w:tcBorders>
          </w:tcPr>
          <w:p w14:paraId="1C691A2D" w14:textId="77777777" w:rsidR="003169CE" w:rsidRDefault="003169CE">
            <w:pPr>
              <w:pStyle w:val="a3"/>
              <w:ind w:firstLineChars="0" w:firstLine="0"/>
              <w:jc w:val="center"/>
              <w:rPr>
                <w:sz w:val="18"/>
                <w:szCs w:val="18"/>
              </w:rPr>
            </w:pPr>
          </w:p>
        </w:tc>
        <w:tc>
          <w:tcPr>
            <w:tcW w:w="903" w:type="dxa"/>
            <w:tcBorders>
              <w:bottom w:val="nil"/>
            </w:tcBorders>
          </w:tcPr>
          <w:p w14:paraId="071DF5F6" w14:textId="77777777" w:rsidR="003169CE" w:rsidRDefault="003169CE">
            <w:pPr>
              <w:pStyle w:val="a3"/>
              <w:ind w:firstLineChars="0" w:firstLine="0"/>
              <w:jc w:val="center"/>
              <w:rPr>
                <w:sz w:val="18"/>
                <w:szCs w:val="18"/>
              </w:rPr>
            </w:pPr>
          </w:p>
        </w:tc>
        <w:tc>
          <w:tcPr>
            <w:tcW w:w="636" w:type="dxa"/>
            <w:tcBorders>
              <w:bottom w:val="nil"/>
            </w:tcBorders>
          </w:tcPr>
          <w:p w14:paraId="23718808" w14:textId="77777777" w:rsidR="003169CE" w:rsidRDefault="00000000">
            <w:pPr>
              <w:pStyle w:val="a3"/>
              <w:ind w:firstLineChars="0" w:firstLine="0"/>
              <w:jc w:val="center"/>
              <w:rPr>
                <w:sz w:val="18"/>
                <w:szCs w:val="18"/>
              </w:rPr>
            </w:pPr>
            <w:r>
              <w:rPr>
                <w:rFonts w:hint="eastAsia"/>
                <w:sz w:val="18"/>
                <w:szCs w:val="18"/>
              </w:rPr>
              <w:t>加</w:t>
            </w:r>
          </w:p>
        </w:tc>
        <w:tc>
          <w:tcPr>
            <w:tcW w:w="1266" w:type="dxa"/>
            <w:tcBorders>
              <w:bottom w:val="nil"/>
            </w:tcBorders>
          </w:tcPr>
          <w:p w14:paraId="557C4E15"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1CCC57CB"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5F050207" w14:textId="77777777">
        <w:trPr>
          <w:jc w:val="center"/>
        </w:trPr>
        <w:tc>
          <w:tcPr>
            <w:tcW w:w="473" w:type="dxa"/>
            <w:tcBorders>
              <w:bottom w:val="nil"/>
            </w:tcBorders>
          </w:tcPr>
          <w:p w14:paraId="446C12B4" w14:textId="77777777" w:rsidR="003169CE" w:rsidRDefault="00000000">
            <w:pPr>
              <w:pStyle w:val="a3"/>
              <w:ind w:firstLineChars="0" w:firstLine="0"/>
              <w:jc w:val="center"/>
              <w:rPr>
                <w:sz w:val="18"/>
                <w:szCs w:val="18"/>
              </w:rPr>
            </w:pPr>
            <w:r>
              <w:rPr>
                <w:rFonts w:hint="eastAsia"/>
                <w:sz w:val="18"/>
                <w:szCs w:val="18"/>
              </w:rPr>
              <w:t>5</w:t>
            </w:r>
          </w:p>
        </w:tc>
        <w:tc>
          <w:tcPr>
            <w:tcW w:w="992" w:type="dxa"/>
            <w:tcBorders>
              <w:bottom w:val="nil"/>
            </w:tcBorders>
          </w:tcPr>
          <w:p w14:paraId="01165D3C" w14:textId="77777777" w:rsidR="003169CE" w:rsidRDefault="003169CE">
            <w:pPr>
              <w:pStyle w:val="a3"/>
              <w:ind w:firstLineChars="0" w:firstLine="0"/>
              <w:jc w:val="center"/>
              <w:rPr>
                <w:sz w:val="18"/>
                <w:szCs w:val="18"/>
              </w:rPr>
            </w:pPr>
          </w:p>
        </w:tc>
        <w:tc>
          <w:tcPr>
            <w:tcW w:w="903" w:type="dxa"/>
            <w:tcBorders>
              <w:bottom w:val="nil"/>
            </w:tcBorders>
          </w:tcPr>
          <w:p w14:paraId="5203721B" w14:textId="77777777" w:rsidR="003169CE" w:rsidRDefault="003169CE">
            <w:pPr>
              <w:pStyle w:val="a3"/>
              <w:ind w:firstLineChars="0" w:firstLine="0"/>
              <w:jc w:val="center"/>
              <w:rPr>
                <w:sz w:val="18"/>
                <w:szCs w:val="18"/>
              </w:rPr>
            </w:pPr>
          </w:p>
        </w:tc>
        <w:tc>
          <w:tcPr>
            <w:tcW w:w="903" w:type="dxa"/>
            <w:tcBorders>
              <w:bottom w:val="nil"/>
            </w:tcBorders>
          </w:tcPr>
          <w:p w14:paraId="693D4F32" w14:textId="77777777" w:rsidR="003169CE" w:rsidRDefault="003169CE">
            <w:pPr>
              <w:pStyle w:val="a3"/>
              <w:ind w:firstLineChars="0" w:firstLine="0"/>
              <w:jc w:val="center"/>
              <w:rPr>
                <w:sz w:val="18"/>
                <w:szCs w:val="18"/>
              </w:rPr>
            </w:pPr>
          </w:p>
        </w:tc>
        <w:tc>
          <w:tcPr>
            <w:tcW w:w="636" w:type="dxa"/>
            <w:tcBorders>
              <w:bottom w:val="nil"/>
            </w:tcBorders>
          </w:tcPr>
          <w:p w14:paraId="70143137" w14:textId="77777777" w:rsidR="003169CE" w:rsidRDefault="00000000">
            <w:pPr>
              <w:pStyle w:val="a3"/>
              <w:ind w:firstLineChars="0" w:firstLine="0"/>
              <w:jc w:val="center"/>
              <w:rPr>
                <w:sz w:val="18"/>
                <w:szCs w:val="18"/>
              </w:rPr>
            </w:pPr>
            <w:r>
              <w:rPr>
                <w:rFonts w:hint="eastAsia"/>
                <w:sz w:val="18"/>
                <w:szCs w:val="18"/>
              </w:rPr>
              <w:t>减</w:t>
            </w:r>
          </w:p>
        </w:tc>
        <w:tc>
          <w:tcPr>
            <w:tcW w:w="1266" w:type="dxa"/>
            <w:tcBorders>
              <w:bottom w:val="nil"/>
            </w:tcBorders>
          </w:tcPr>
          <w:p w14:paraId="51B0F514"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0CB6E1E7"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6AE15731" w14:textId="77777777">
        <w:trPr>
          <w:jc w:val="center"/>
        </w:trPr>
        <w:tc>
          <w:tcPr>
            <w:tcW w:w="473" w:type="dxa"/>
            <w:tcBorders>
              <w:bottom w:val="nil"/>
            </w:tcBorders>
          </w:tcPr>
          <w:p w14:paraId="5E2BBFB3" w14:textId="77777777" w:rsidR="003169CE" w:rsidRDefault="00000000">
            <w:pPr>
              <w:pStyle w:val="a3"/>
              <w:ind w:firstLineChars="0" w:firstLine="0"/>
              <w:jc w:val="center"/>
              <w:rPr>
                <w:sz w:val="18"/>
                <w:szCs w:val="18"/>
              </w:rPr>
            </w:pPr>
            <w:r>
              <w:rPr>
                <w:rFonts w:hint="eastAsia"/>
                <w:sz w:val="18"/>
                <w:szCs w:val="18"/>
              </w:rPr>
              <w:t>6</w:t>
            </w:r>
          </w:p>
        </w:tc>
        <w:tc>
          <w:tcPr>
            <w:tcW w:w="992" w:type="dxa"/>
            <w:tcBorders>
              <w:bottom w:val="nil"/>
            </w:tcBorders>
          </w:tcPr>
          <w:p w14:paraId="4F662B37" w14:textId="77777777" w:rsidR="003169CE" w:rsidRDefault="003169CE">
            <w:pPr>
              <w:pStyle w:val="a3"/>
              <w:ind w:firstLineChars="0" w:firstLine="0"/>
              <w:jc w:val="center"/>
              <w:rPr>
                <w:sz w:val="18"/>
                <w:szCs w:val="18"/>
              </w:rPr>
            </w:pPr>
          </w:p>
        </w:tc>
        <w:tc>
          <w:tcPr>
            <w:tcW w:w="903" w:type="dxa"/>
            <w:tcBorders>
              <w:bottom w:val="nil"/>
            </w:tcBorders>
          </w:tcPr>
          <w:p w14:paraId="1D94BA1E" w14:textId="77777777" w:rsidR="003169CE" w:rsidRDefault="003169CE">
            <w:pPr>
              <w:pStyle w:val="a3"/>
              <w:ind w:firstLineChars="0" w:firstLine="0"/>
              <w:jc w:val="center"/>
              <w:rPr>
                <w:sz w:val="18"/>
                <w:szCs w:val="18"/>
              </w:rPr>
            </w:pPr>
          </w:p>
        </w:tc>
        <w:tc>
          <w:tcPr>
            <w:tcW w:w="903" w:type="dxa"/>
            <w:tcBorders>
              <w:bottom w:val="nil"/>
            </w:tcBorders>
          </w:tcPr>
          <w:p w14:paraId="6DB4E245" w14:textId="77777777" w:rsidR="003169CE" w:rsidRDefault="003169CE">
            <w:pPr>
              <w:pStyle w:val="a3"/>
              <w:ind w:firstLineChars="0" w:firstLine="0"/>
              <w:jc w:val="center"/>
              <w:rPr>
                <w:sz w:val="18"/>
                <w:szCs w:val="18"/>
              </w:rPr>
            </w:pPr>
          </w:p>
        </w:tc>
        <w:tc>
          <w:tcPr>
            <w:tcW w:w="636" w:type="dxa"/>
            <w:tcBorders>
              <w:bottom w:val="nil"/>
            </w:tcBorders>
          </w:tcPr>
          <w:p w14:paraId="4F5954F2" w14:textId="77777777" w:rsidR="003169CE" w:rsidRDefault="00000000">
            <w:pPr>
              <w:pStyle w:val="a3"/>
              <w:ind w:firstLineChars="0" w:firstLine="0"/>
              <w:jc w:val="center"/>
              <w:rPr>
                <w:sz w:val="18"/>
                <w:szCs w:val="18"/>
              </w:rPr>
            </w:pPr>
            <w:r>
              <w:rPr>
                <w:rFonts w:hint="eastAsia"/>
                <w:sz w:val="18"/>
                <w:szCs w:val="18"/>
              </w:rPr>
              <w:t>减</w:t>
            </w:r>
          </w:p>
        </w:tc>
        <w:tc>
          <w:tcPr>
            <w:tcW w:w="1266" w:type="dxa"/>
            <w:tcBorders>
              <w:bottom w:val="nil"/>
            </w:tcBorders>
          </w:tcPr>
          <w:p w14:paraId="311CA6B3"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3333F240"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453698EA" w14:textId="77777777">
        <w:trPr>
          <w:jc w:val="center"/>
        </w:trPr>
        <w:tc>
          <w:tcPr>
            <w:tcW w:w="473" w:type="dxa"/>
            <w:tcBorders>
              <w:bottom w:val="nil"/>
            </w:tcBorders>
          </w:tcPr>
          <w:p w14:paraId="61DAD9C0" w14:textId="77777777" w:rsidR="003169CE" w:rsidRDefault="00000000">
            <w:pPr>
              <w:pStyle w:val="a3"/>
              <w:ind w:firstLineChars="0" w:firstLine="0"/>
              <w:jc w:val="center"/>
              <w:rPr>
                <w:sz w:val="18"/>
                <w:szCs w:val="18"/>
              </w:rPr>
            </w:pPr>
            <w:r>
              <w:rPr>
                <w:rFonts w:hint="eastAsia"/>
                <w:sz w:val="18"/>
                <w:szCs w:val="18"/>
              </w:rPr>
              <w:t>7</w:t>
            </w:r>
          </w:p>
        </w:tc>
        <w:tc>
          <w:tcPr>
            <w:tcW w:w="992" w:type="dxa"/>
            <w:tcBorders>
              <w:bottom w:val="nil"/>
            </w:tcBorders>
          </w:tcPr>
          <w:p w14:paraId="23E08AC5" w14:textId="77777777" w:rsidR="003169CE" w:rsidRDefault="003169CE">
            <w:pPr>
              <w:pStyle w:val="a3"/>
              <w:ind w:firstLineChars="0" w:firstLine="0"/>
              <w:jc w:val="center"/>
              <w:rPr>
                <w:sz w:val="18"/>
                <w:szCs w:val="18"/>
              </w:rPr>
            </w:pPr>
          </w:p>
        </w:tc>
        <w:tc>
          <w:tcPr>
            <w:tcW w:w="903" w:type="dxa"/>
            <w:tcBorders>
              <w:bottom w:val="nil"/>
            </w:tcBorders>
          </w:tcPr>
          <w:p w14:paraId="7838703E" w14:textId="77777777" w:rsidR="003169CE" w:rsidRDefault="003169CE">
            <w:pPr>
              <w:pStyle w:val="a3"/>
              <w:ind w:firstLineChars="0" w:firstLine="0"/>
              <w:jc w:val="center"/>
              <w:rPr>
                <w:sz w:val="18"/>
                <w:szCs w:val="18"/>
              </w:rPr>
            </w:pPr>
          </w:p>
        </w:tc>
        <w:tc>
          <w:tcPr>
            <w:tcW w:w="903" w:type="dxa"/>
            <w:tcBorders>
              <w:bottom w:val="nil"/>
            </w:tcBorders>
          </w:tcPr>
          <w:p w14:paraId="28370212" w14:textId="77777777" w:rsidR="003169CE" w:rsidRDefault="003169CE">
            <w:pPr>
              <w:pStyle w:val="a3"/>
              <w:ind w:firstLineChars="0" w:firstLine="0"/>
              <w:jc w:val="center"/>
              <w:rPr>
                <w:sz w:val="18"/>
                <w:szCs w:val="18"/>
              </w:rPr>
            </w:pPr>
          </w:p>
        </w:tc>
        <w:tc>
          <w:tcPr>
            <w:tcW w:w="636" w:type="dxa"/>
            <w:tcBorders>
              <w:bottom w:val="nil"/>
            </w:tcBorders>
          </w:tcPr>
          <w:p w14:paraId="615736A4" w14:textId="77777777" w:rsidR="003169CE" w:rsidRDefault="00000000">
            <w:pPr>
              <w:jc w:val="center"/>
            </w:pPr>
            <w:r>
              <w:rPr>
                <w:rFonts w:hint="eastAsia"/>
                <w:sz w:val="18"/>
                <w:szCs w:val="18"/>
              </w:rPr>
              <w:t>减</w:t>
            </w:r>
          </w:p>
        </w:tc>
        <w:tc>
          <w:tcPr>
            <w:tcW w:w="1266" w:type="dxa"/>
            <w:tcBorders>
              <w:bottom w:val="nil"/>
            </w:tcBorders>
          </w:tcPr>
          <w:p w14:paraId="69D82411"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bottom w:val="nil"/>
            </w:tcBorders>
          </w:tcPr>
          <w:p w14:paraId="23EC8EFF" w14:textId="77777777" w:rsidR="003169CE" w:rsidRDefault="00000000">
            <w:pPr>
              <w:pStyle w:val="a3"/>
              <w:ind w:firstLineChars="0" w:firstLine="0"/>
              <w:jc w:val="center"/>
              <w:rPr>
                <w:sz w:val="18"/>
                <w:szCs w:val="18"/>
              </w:rPr>
            </w:pPr>
            <w:r>
              <w:rPr>
                <w:rFonts w:ascii="宋体" w:hAnsi="宋体" w:hint="eastAsia"/>
                <w:sz w:val="18"/>
                <w:szCs w:val="18"/>
              </w:rPr>
              <w:t>○</w:t>
            </w:r>
          </w:p>
        </w:tc>
      </w:tr>
      <w:tr w:rsidR="003169CE" w14:paraId="737AF80A" w14:textId="77777777">
        <w:trPr>
          <w:jc w:val="center"/>
        </w:trPr>
        <w:tc>
          <w:tcPr>
            <w:tcW w:w="473" w:type="dxa"/>
            <w:tcBorders>
              <w:top w:val="nil"/>
              <w:bottom w:val="single" w:sz="12" w:space="0" w:color="008000"/>
            </w:tcBorders>
          </w:tcPr>
          <w:p w14:paraId="5A951F66" w14:textId="77777777" w:rsidR="003169CE" w:rsidRDefault="00000000">
            <w:pPr>
              <w:pStyle w:val="a3"/>
              <w:ind w:firstLineChars="0" w:firstLine="0"/>
              <w:jc w:val="center"/>
              <w:rPr>
                <w:sz w:val="18"/>
                <w:szCs w:val="18"/>
              </w:rPr>
            </w:pPr>
            <w:r>
              <w:rPr>
                <w:rFonts w:hint="eastAsia"/>
                <w:sz w:val="18"/>
                <w:szCs w:val="18"/>
              </w:rPr>
              <w:t>8</w:t>
            </w:r>
          </w:p>
        </w:tc>
        <w:tc>
          <w:tcPr>
            <w:tcW w:w="992" w:type="dxa"/>
            <w:tcBorders>
              <w:top w:val="nil"/>
              <w:bottom w:val="single" w:sz="12" w:space="0" w:color="008000"/>
            </w:tcBorders>
          </w:tcPr>
          <w:p w14:paraId="25E27674" w14:textId="77777777" w:rsidR="003169CE" w:rsidRDefault="003169CE">
            <w:pPr>
              <w:pStyle w:val="a3"/>
              <w:ind w:firstLineChars="0" w:firstLine="0"/>
              <w:jc w:val="center"/>
              <w:rPr>
                <w:sz w:val="18"/>
                <w:szCs w:val="18"/>
              </w:rPr>
            </w:pPr>
          </w:p>
        </w:tc>
        <w:tc>
          <w:tcPr>
            <w:tcW w:w="903" w:type="dxa"/>
            <w:tcBorders>
              <w:top w:val="nil"/>
              <w:bottom w:val="single" w:sz="12" w:space="0" w:color="008000"/>
            </w:tcBorders>
          </w:tcPr>
          <w:p w14:paraId="7BE71747" w14:textId="77777777" w:rsidR="003169CE" w:rsidRDefault="003169CE">
            <w:pPr>
              <w:pStyle w:val="a3"/>
              <w:ind w:firstLineChars="0" w:firstLine="0"/>
              <w:jc w:val="center"/>
              <w:rPr>
                <w:sz w:val="18"/>
                <w:szCs w:val="18"/>
              </w:rPr>
            </w:pPr>
          </w:p>
        </w:tc>
        <w:tc>
          <w:tcPr>
            <w:tcW w:w="903" w:type="dxa"/>
            <w:tcBorders>
              <w:top w:val="nil"/>
              <w:bottom w:val="single" w:sz="12" w:space="0" w:color="008000"/>
            </w:tcBorders>
          </w:tcPr>
          <w:p w14:paraId="6B750882" w14:textId="77777777" w:rsidR="003169CE" w:rsidRDefault="003169CE">
            <w:pPr>
              <w:pStyle w:val="a3"/>
              <w:ind w:firstLineChars="0" w:firstLine="0"/>
              <w:jc w:val="center"/>
              <w:rPr>
                <w:sz w:val="18"/>
                <w:szCs w:val="18"/>
              </w:rPr>
            </w:pPr>
          </w:p>
        </w:tc>
        <w:tc>
          <w:tcPr>
            <w:tcW w:w="636" w:type="dxa"/>
            <w:tcBorders>
              <w:top w:val="nil"/>
              <w:bottom w:val="single" w:sz="12" w:space="0" w:color="008000"/>
            </w:tcBorders>
          </w:tcPr>
          <w:p w14:paraId="03D45E0A" w14:textId="77777777" w:rsidR="003169CE" w:rsidRDefault="00000000">
            <w:pPr>
              <w:jc w:val="center"/>
            </w:pPr>
            <w:r>
              <w:rPr>
                <w:rFonts w:hint="eastAsia"/>
                <w:sz w:val="18"/>
                <w:szCs w:val="18"/>
              </w:rPr>
              <w:t>减</w:t>
            </w:r>
          </w:p>
        </w:tc>
        <w:tc>
          <w:tcPr>
            <w:tcW w:w="1266" w:type="dxa"/>
            <w:tcBorders>
              <w:top w:val="nil"/>
              <w:bottom w:val="single" w:sz="12" w:space="0" w:color="008000"/>
            </w:tcBorders>
          </w:tcPr>
          <w:p w14:paraId="05284E06" w14:textId="77777777" w:rsidR="003169CE" w:rsidRDefault="00000000">
            <w:pPr>
              <w:pStyle w:val="a3"/>
              <w:ind w:firstLineChars="0" w:firstLine="0"/>
              <w:jc w:val="center"/>
              <w:rPr>
                <w:sz w:val="18"/>
                <w:szCs w:val="18"/>
              </w:rPr>
            </w:pPr>
            <w:r>
              <w:rPr>
                <w:rFonts w:ascii="宋体" w:hAnsi="宋体" w:hint="eastAsia"/>
                <w:sz w:val="18"/>
                <w:szCs w:val="18"/>
              </w:rPr>
              <w:t>●</w:t>
            </w:r>
          </w:p>
        </w:tc>
        <w:tc>
          <w:tcPr>
            <w:tcW w:w="1266" w:type="dxa"/>
            <w:tcBorders>
              <w:top w:val="nil"/>
              <w:bottom w:val="single" w:sz="12" w:space="0" w:color="008000"/>
            </w:tcBorders>
          </w:tcPr>
          <w:p w14:paraId="7645EBFB" w14:textId="77777777" w:rsidR="003169CE" w:rsidRDefault="00000000">
            <w:pPr>
              <w:pStyle w:val="a3"/>
              <w:keepNext/>
              <w:ind w:firstLineChars="0" w:firstLine="0"/>
              <w:jc w:val="center"/>
              <w:rPr>
                <w:sz w:val="18"/>
                <w:szCs w:val="18"/>
              </w:rPr>
            </w:pPr>
            <w:r>
              <w:rPr>
                <w:rFonts w:ascii="宋体" w:hAnsi="宋体" w:hint="eastAsia"/>
                <w:sz w:val="18"/>
                <w:szCs w:val="18"/>
              </w:rPr>
              <w:t>●</w:t>
            </w:r>
          </w:p>
        </w:tc>
      </w:tr>
    </w:tbl>
    <w:p w14:paraId="4F8A7B36" w14:textId="77777777" w:rsidR="003169CE" w:rsidRDefault="00000000">
      <w:pPr>
        <w:pStyle w:val="2"/>
      </w:pPr>
      <w:r>
        <w:rPr>
          <w:rFonts w:hint="eastAsia"/>
        </w:rPr>
        <w:t>实验总结</w:t>
      </w:r>
    </w:p>
    <w:p w14:paraId="0EA5AFE5" w14:textId="77777777" w:rsidR="003169CE" w:rsidRDefault="00000000">
      <w:pPr>
        <w:pStyle w:val="a3"/>
        <w:ind w:firstLine="480"/>
      </w:pPr>
      <w:r>
        <w:rPr>
          <w:rFonts w:hint="eastAsia"/>
          <w:color w:val="FF0000"/>
        </w:rPr>
        <w:t>条目式给出</w:t>
      </w:r>
      <w:r>
        <w:rPr>
          <w:rFonts w:hint="eastAsia"/>
          <w:color w:val="FF0000"/>
        </w:rPr>
        <w:t>3</w:t>
      </w:r>
      <w:r>
        <w:rPr>
          <w:rFonts w:hint="eastAsia"/>
          <w:color w:val="FF0000"/>
        </w:rPr>
        <w:t>次实验的主要工作，采用动宾结构</w:t>
      </w:r>
      <w:r>
        <w:rPr>
          <w:rFonts w:hint="eastAsia"/>
        </w:rPr>
        <w:t>，本次实验主要完成了如下几点工作：</w:t>
      </w:r>
    </w:p>
    <w:p w14:paraId="05599F8A" w14:textId="77777777" w:rsidR="003169CE" w:rsidRDefault="00000000">
      <w:pPr>
        <w:pStyle w:val="a3"/>
        <w:numPr>
          <w:ilvl w:val="0"/>
          <w:numId w:val="9"/>
        </w:numPr>
        <w:tabs>
          <w:tab w:val="clear" w:pos="1290"/>
          <w:tab w:val="left" w:pos="993"/>
        </w:tabs>
        <w:ind w:left="993" w:firstLineChars="0" w:hanging="513"/>
      </w:pPr>
      <w:r>
        <w:rPr>
          <w:rFonts w:hint="eastAsia"/>
        </w:rPr>
        <w:t>完成方案总结（自行修订扩充）（自行修订扩充）</w:t>
      </w:r>
      <w:commentRangeStart w:id="41"/>
      <w:r>
        <w:rPr>
          <w:rFonts w:hint="eastAsia"/>
        </w:rPr>
        <w:t>（自行修订扩充）（自行修订扩充）（自行修订扩充）。</w:t>
      </w:r>
    </w:p>
    <w:p w14:paraId="5A4A1F36" w14:textId="77777777" w:rsidR="003169CE" w:rsidRDefault="00000000">
      <w:pPr>
        <w:pStyle w:val="a3"/>
        <w:numPr>
          <w:ilvl w:val="0"/>
          <w:numId w:val="9"/>
        </w:numPr>
        <w:tabs>
          <w:tab w:val="clear" w:pos="1290"/>
          <w:tab w:val="left" w:pos="993"/>
        </w:tabs>
        <w:ind w:left="993" w:firstLineChars="0" w:hanging="513"/>
      </w:pPr>
      <w:r>
        <w:rPr>
          <w:rFonts w:hint="eastAsia"/>
        </w:rPr>
        <w:t>功能总结（自行修订扩充）（自行修订扩充）（自行修订扩充）（自行修订扩充）（自行修订扩充）。</w:t>
      </w:r>
    </w:p>
    <w:p w14:paraId="689C4FA7" w14:textId="77777777" w:rsidR="003169CE" w:rsidRDefault="00000000">
      <w:pPr>
        <w:pStyle w:val="a3"/>
        <w:numPr>
          <w:ilvl w:val="0"/>
          <w:numId w:val="9"/>
        </w:numPr>
        <w:tabs>
          <w:tab w:val="clear" w:pos="1290"/>
          <w:tab w:val="left" w:pos="993"/>
        </w:tabs>
        <w:ind w:left="993" w:firstLineChars="0" w:hanging="513"/>
      </w:pPr>
      <w:r>
        <w:rPr>
          <w:rFonts w:hint="eastAsia"/>
        </w:rPr>
        <w:t>其他需要总结的内容，</w:t>
      </w:r>
      <w:commentRangeEnd w:id="41"/>
      <w:r w:rsidR="00D071C1">
        <w:rPr>
          <w:rStyle w:val="aff0"/>
          <w:rFonts w:hint="eastAsia"/>
          <w:sz w:val="24"/>
          <w:szCs w:val="24"/>
        </w:rPr>
        <w:commentReference w:id="41"/>
      </w:r>
      <w:r>
        <w:rPr>
          <w:rFonts w:hint="eastAsia"/>
        </w:rPr>
        <w:t>（自行修订扩充）。</w:t>
      </w:r>
    </w:p>
    <w:p w14:paraId="1557440D" w14:textId="77777777" w:rsidR="003169CE" w:rsidRDefault="00000000">
      <w:pPr>
        <w:pStyle w:val="2"/>
      </w:pPr>
      <w:r>
        <w:rPr>
          <w:rFonts w:hint="eastAsia"/>
        </w:rPr>
        <w:t>实验</w:t>
      </w:r>
      <w:commentRangeStart w:id="42"/>
      <w:r>
        <w:rPr>
          <w:rFonts w:hint="eastAsia"/>
        </w:rPr>
        <w:t>心得</w:t>
      </w:r>
      <w:commentRangeEnd w:id="42"/>
      <w:r w:rsidR="00D071C1">
        <w:rPr>
          <w:rStyle w:val="aff0"/>
          <w:sz w:val="28"/>
          <w:szCs w:val="24"/>
        </w:rPr>
        <w:commentReference w:id="42"/>
      </w:r>
    </w:p>
    <w:p w14:paraId="0827982B" w14:textId="77777777" w:rsidR="003169CE" w:rsidRDefault="00000000">
      <w:pPr>
        <w:pStyle w:val="a3"/>
        <w:numPr>
          <w:ilvl w:val="0"/>
          <w:numId w:val="10"/>
        </w:numPr>
        <w:tabs>
          <w:tab w:val="clear" w:pos="1290"/>
          <w:tab w:val="left" w:pos="993"/>
        </w:tabs>
        <w:ind w:left="993" w:firstLineChars="0" w:hanging="567"/>
      </w:pPr>
      <w:r>
        <w:rPr>
          <w:rFonts w:hint="eastAsia"/>
          <w:color w:val="FF0000"/>
        </w:rPr>
        <w:t>谈谈实验收获，实验心得，对课程实验的建议</w:t>
      </w:r>
      <w:r>
        <w:rPr>
          <w:rFonts w:hint="eastAsia"/>
        </w:rPr>
        <w:t>等等，自行修订扩充，自行修订扩充自行修订扩充自行修订扩充自行修订扩充自行修订扩充自行修订扩充自行修订扩充收</w:t>
      </w:r>
      <w:r>
        <w:rPr>
          <w:rFonts w:hint="eastAsia"/>
        </w:rPr>
        <w:t>OSD</w:t>
      </w:r>
      <w:r>
        <w:rPr>
          <w:rFonts w:hint="eastAsia"/>
        </w:rPr>
        <w:t>命令并进行处理。</w:t>
      </w:r>
    </w:p>
    <w:p w14:paraId="7205505B" w14:textId="77777777" w:rsidR="003169CE" w:rsidRDefault="00000000">
      <w:pPr>
        <w:pStyle w:val="a3"/>
        <w:numPr>
          <w:ilvl w:val="0"/>
          <w:numId w:val="10"/>
        </w:numPr>
        <w:tabs>
          <w:tab w:val="clear" w:pos="1290"/>
          <w:tab w:val="left" w:pos="993"/>
        </w:tabs>
        <w:ind w:left="993" w:firstLineChars="0" w:hanging="567"/>
      </w:pPr>
      <w:r>
        <w:rPr>
          <w:rFonts w:hint="eastAsia"/>
        </w:rPr>
        <w:t>自行修订扩充自行修订扩充自行修订扩充自行修订扩充自行修订扩充。</w:t>
      </w:r>
    </w:p>
    <w:p w14:paraId="50E8AFBD" w14:textId="77777777" w:rsidR="003169CE" w:rsidRDefault="003169CE">
      <w:pPr>
        <w:ind w:rightChars="-67" w:right="-161" w:firstLineChars="200" w:firstLine="480"/>
        <w:rPr>
          <w:rFonts w:cs="宋体"/>
          <w:color w:val="E36C0A"/>
        </w:rPr>
      </w:pPr>
    </w:p>
    <w:p w14:paraId="09AAC918" w14:textId="77777777" w:rsidR="003169CE" w:rsidRDefault="00000000">
      <w:pPr>
        <w:widowControl/>
        <w:jc w:val="left"/>
        <w:rPr>
          <w:rFonts w:cs="宋体"/>
          <w:color w:val="E36C0A"/>
        </w:rPr>
      </w:pPr>
      <w:r>
        <w:rPr>
          <w:rFonts w:cs="宋体"/>
          <w:color w:val="E36C0A"/>
        </w:rPr>
        <w:br w:type="page"/>
      </w:r>
    </w:p>
    <w:p w14:paraId="42597FFB" w14:textId="77777777" w:rsidR="003169CE" w:rsidRDefault="003169CE">
      <w:pPr>
        <w:ind w:rightChars="-67" w:right="-161" w:firstLineChars="200" w:firstLine="480"/>
        <w:rPr>
          <w:rFonts w:cs="宋体"/>
          <w:color w:val="E36C0A"/>
        </w:rPr>
        <w:sectPr w:rsidR="003169CE">
          <w:headerReference w:type="default" r:id="rId49"/>
          <w:footerReference w:type="default" r:id="rId50"/>
          <w:footnotePr>
            <w:numRestart w:val="eachPage"/>
          </w:footnotePr>
          <w:pgSz w:w="11906" w:h="16838"/>
          <w:pgMar w:top="1843" w:right="1416" w:bottom="1418" w:left="1531" w:header="851" w:footer="992" w:gutter="0"/>
          <w:cols w:space="720"/>
          <w:docGrid w:type="linesAndChars" w:linePitch="459"/>
        </w:sectPr>
      </w:pPr>
    </w:p>
    <w:p w14:paraId="7E8F9466" w14:textId="77777777" w:rsidR="003169CE" w:rsidRDefault="003169CE">
      <w:pPr>
        <w:ind w:firstLineChars="200" w:firstLine="480"/>
      </w:pPr>
    </w:p>
    <w:tbl>
      <w:tblPr>
        <w:tblW w:w="9180" w:type="dxa"/>
        <w:tblLook w:val="04A0" w:firstRow="1" w:lastRow="0" w:firstColumn="1" w:lastColumn="0" w:noHBand="0" w:noVBand="1"/>
      </w:tblPr>
      <w:tblGrid>
        <w:gridCol w:w="9180"/>
      </w:tblGrid>
      <w:tr w:rsidR="003169CE" w14:paraId="7323E3DB" w14:textId="77777777">
        <w:tc>
          <w:tcPr>
            <w:tcW w:w="9180" w:type="dxa"/>
            <w:vAlign w:val="bottom"/>
          </w:tcPr>
          <w:p w14:paraId="653D138D" w14:textId="77777777" w:rsidR="003169CE" w:rsidRDefault="00000000">
            <w:pPr>
              <w:spacing w:line="300" w:lineRule="auto"/>
              <w:jc w:val="left"/>
              <w:rPr>
                <w:rFonts w:ascii="黑体" w:eastAsia="黑体" w:hAnsi="黑体" w:hint="eastAsia"/>
                <w:sz w:val="28"/>
                <w:szCs w:val="28"/>
                <w:lang w:val="en-GB"/>
              </w:rPr>
            </w:pPr>
            <w:r>
              <w:rPr>
                <w:rFonts w:ascii="楷体" w:eastAsia="楷体" w:hAnsi="楷体" w:hint="eastAsia"/>
                <w:sz w:val="32"/>
                <w:szCs w:val="32"/>
              </w:rPr>
              <w:t>一、原创性声明</w:t>
            </w:r>
          </w:p>
        </w:tc>
      </w:tr>
      <w:tr w:rsidR="003169CE" w14:paraId="4CDDC537" w14:textId="77777777">
        <w:trPr>
          <w:trHeight w:hRule="exact" w:val="2981"/>
        </w:trPr>
        <w:tc>
          <w:tcPr>
            <w:tcW w:w="9180" w:type="dxa"/>
          </w:tcPr>
          <w:p w14:paraId="42E94E61" w14:textId="77777777" w:rsidR="003169CE" w:rsidRDefault="00000000">
            <w:pPr>
              <w:spacing w:line="276" w:lineRule="auto"/>
              <w:rPr>
                <w:rFonts w:ascii="宋体" w:hAnsi="宋体" w:cs="宋体" w:hint="eastAsia"/>
                <w:kern w:val="0"/>
              </w:rPr>
            </w:pPr>
            <w:r>
              <w:rPr>
                <w:b/>
              </w:rPr>
              <w:t xml:space="preserve">    </w:t>
            </w:r>
            <w:r>
              <w:rPr>
                <w:rFonts w:ascii="宋体" w:hAnsi="宋体" w:cs="宋体"/>
                <w:kern w:val="0"/>
              </w:rPr>
              <w:t xml:space="preserve">本人郑重声明本报告内容，是由作者本人独立完成的。有关观点、方法、数据和文献等的引用已在文中指出。除文中已注明引用的内容外，本报告不包含任何其他个人或集体已经公开发表的作品成果，不存在剽窃、抄袭行为。 </w:t>
            </w:r>
          </w:p>
          <w:p w14:paraId="0B70C8F7" w14:textId="77777777" w:rsidR="003169CE" w:rsidRDefault="00000000">
            <w:pPr>
              <w:spacing w:line="276" w:lineRule="auto"/>
              <w:ind w:firstLineChars="177" w:firstLine="425"/>
            </w:pPr>
            <w:r>
              <w:rPr>
                <w:rFonts w:hint="eastAsia"/>
              </w:rPr>
              <w:t>特此声明！</w:t>
            </w:r>
          </w:p>
          <w:p w14:paraId="00DA6A86" w14:textId="7E20ACDD" w:rsidR="003169CE" w:rsidRDefault="00000000">
            <w:pPr>
              <w:spacing w:line="276" w:lineRule="auto"/>
              <w:ind w:right="238" w:firstLineChars="177" w:firstLine="426"/>
              <w:jc w:val="right"/>
              <w:rPr>
                <w:b/>
                <w:color w:val="FF0000"/>
              </w:rPr>
            </w:pPr>
            <w:r>
              <w:rPr>
                <w:rFonts w:hint="eastAsia"/>
                <w:b/>
                <w:lang w:val="en-GB"/>
              </w:rPr>
              <w:t>作者签字</w:t>
            </w:r>
            <w:r>
              <w:rPr>
                <w:b/>
              </w:rPr>
              <w:t>:</w:t>
            </w:r>
            <w:r>
              <w:rPr>
                <w:rFonts w:hint="eastAsia"/>
                <w:b/>
              </w:rPr>
              <w:t xml:space="preserve"> </w:t>
            </w:r>
            <w:sdt>
              <w:sdtPr>
                <w:rPr>
                  <w:rFonts w:hint="eastAsia"/>
                  <w:b/>
                  <w:lang w:val="en-GB"/>
                </w:rPr>
                <w:alias w:val="作者"/>
                <w:id w:val="1799944922"/>
                <w:placeholder>
                  <w:docPart w:val="F20C5FF529FB464EBD28336C93EEB0E2"/>
                </w:placeholder>
                <w:dataBinding w:prefixMappings="xmlns:ns0='http://purl.org/dc/elements/1.1/' xmlns:ns1='http://schemas.openxmlformats.org/package/2006/metadata/core-properties' " w:xpath="/ns1:coreProperties[1]/ns0:creator[1]" w:storeItemID="{6C3C8BC8-F283-45AE-878A-BAB7291924A1}"/>
                <w:text/>
              </w:sdtPr>
              <w:sdtContent>
                <w:r w:rsidR="00C108E4">
                  <w:rPr>
                    <w:rFonts w:hint="eastAsia"/>
                    <w:b/>
                    <w:lang w:val="en-GB"/>
                  </w:rPr>
                  <w:t>梁泽恩</w:t>
                </w:r>
              </w:sdtContent>
            </w:sdt>
            <w:r>
              <w:rPr>
                <w:rFonts w:hint="eastAsia"/>
                <w:b/>
                <w:color w:val="BFBFBF"/>
                <w:u w:val="single"/>
              </w:rPr>
              <w:t xml:space="preserve"> </w:t>
            </w:r>
            <w:r>
              <w:rPr>
                <w:rFonts w:hint="eastAsia"/>
                <w:b/>
                <w:color w:val="BFBFBF"/>
                <w:u w:val="single"/>
              </w:rPr>
              <w:t>嵌入签名图片</w:t>
            </w:r>
            <w:r>
              <w:rPr>
                <w:rFonts w:hint="eastAsia"/>
                <w:b/>
                <w:color w:val="BFBFBF"/>
                <w:u w:val="single"/>
              </w:rPr>
              <w:t xml:space="preserve">  </w:t>
            </w:r>
            <w:r>
              <w:rPr>
                <w:rFonts w:hint="eastAsia"/>
                <w:b/>
                <w:color w:val="F2F2F2"/>
                <w:u w:val="single"/>
              </w:rPr>
              <w:t xml:space="preserve"> </w:t>
            </w:r>
          </w:p>
          <w:p w14:paraId="56355266" w14:textId="77777777" w:rsidR="003169CE" w:rsidRDefault="003169CE">
            <w:pPr>
              <w:spacing w:line="276" w:lineRule="auto"/>
              <w:ind w:firstLineChars="177" w:firstLine="426"/>
              <w:rPr>
                <w:b/>
                <w:color w:val="FF0000"/>
              </w:rPr>
            </w:pPr>
          </w:p>
          <w:p w14:paraId="56A6E3FA" w14:textId="77777777" w:rsidR="003169CE" w:rsidRDefault="003169CE">
            <w:pPr>
              <w:spacing w:line="276" w:lineRule="auto"/>
              <w:ind w:firstLineChars="177" w:firstLine="426"/>
              <w:rPr>
                <w:b/>
                <w:color w:val="FF0000"/>
              </w:rPr>
            </w:pPr>
          </w:p>
          <w:p w14:paraId="5B84D9B7" w14:textId="77777777" w:rsidR="003169CE" w:rsidRDefault="003169CE">
            <w:pPr>
              <w:spacing w:line="276" w:lineRule="auto"/>
              <w:ind w:firstLineChars="177" w:firstLine="426"/>
              <w:rPr>
                <w:b/>
                <w:color w:val="FF0000"/>
              </w:rPr>
            </w:pPr>
          </w:p>
          <w:p w14:paraId="12A130E7" w14:textId="77777777" w:rsidR="003169CE" w:rsidRDefault="003169CE">
            <w:pPr>
              <w:spacing w:line="276" w:lineRule="auto"/>
              <w:ind w:firstLineChars="177" w:firstLine="426"/>
              <w:rPr>
                <w:b/>
                <w:color w:val="FF0000"/>
              </w:rPr>
            </w:pPr>
          </w:p>
        </w:tc>
      </w:tr>
      <w:tr w:rsidR="003169CE" w14:paraId="231B0E9A" w14:textId="77777777">
        <w:tc>
          <w:tcPr>
            <w:tcW w:w="9180" w:type="dxa"/>
            <w:vAlign w:val="bottom"/>
          </w:tcPr>
          <w:p w14:paraId="72E3AAC4" w14:textId="77777777" w:rsidR="003169CE" w:rsidRDefault="00000000">
            <w:pPr>
              <w:spacing w:line="300" w:lineRule="auto"/>
              <w:jc w:val="left"/>
              <w:rPr>
                <w:rFonts w:ascii="黑体" w:eastAsia="黑体" w:hAnsi="黑体" w:hint="eastAsia"/>
                <w:sz w:val="28"/>
                <w:szCs w:val="28"/>
                <w:lang w:val="en-GB"/>
              </w:rPr>
            </w:pPr>
            <w:r>
              <w:rPr>
                <w:rFonts w:ascii="楷体" w:eastAsia="楷体" w:hAnsi="楷体" w:hint="eastAsia"/>
                <w:sz w:val="32"/>
                <w:szCs w:val="32"/>
              </w:rPr>
              <w:t>二、对课程实验的学术评语（教师填写</w:t>
            </w:r>
            <w:r>
              <w:rPr>
                <w:rFonts w:ascii="楷体" w:eastAsia="楷体" w:hAnsi="楷体"/>
                <w:sz w:val="32"/>
                <w:szCs w:val="32"/>
              </w:rPr>
              <w:t>）</w:t>
            </w:r>
          </w:p>
        </w:tc>
      </w:tr>
      <w:tr w:rsidR="003169CE" w14:paraId="4359BCF9" w14:textId="77777777">
        <w:trPr>
          <w:trHeight w:hRule="exact" w:val="3093"/>
        </w:trPr>
        <w:tc>
          <w:tcPr>
            <w:tcW w:w="9180" w:type="dxa"/>
          </w:tcPr>
          <w:p w14:paraId="600BE4EA" w14:textId="77777777" w:rsidR="003169CE" w:rsidRDefault="00000000">
            <w:pPr>
              <w:spacing w:line="276" w:lineRule="auto"/>
              <w:ind w:firstLineChars="100" w:firstLine="281"/>
              <w:rPr>
                <w:rFonts w:ascii="楷体" w:eastAsia="楷体" w:hAnsi="楷体" w:cs="HAKUYOGuiFanZi3500" w:hint="eastAsia"/>
                <w:b/>
                <w:color w:val="FF0000"/>
                <w:sz w:val="36"/>
                <w:szCs w:val="36"/>
              </w:rPr>
            </w:pPr>
            <w:r>
              <w:rPr>
                <w:b/>
                <w:color w:val="FF0000"/>
                <w:sz w:val="28"/>
              </w:rPr>
              <w:t xml:space="preserve"> </w:t>
            </w:r>
          </w:p>
        </w:tc>
      </w:tr>
      <w:tr w:rsidR="003169CE" w14:paraId="553842FC" w14:textId="77777777">
        <w:trPr>
          <w:trHeight w:val="702"/>
        </w:trPr>
        <w:tc>
          <w:tcPr>
            <w:tcW w:w="9180" w:type="dxa"/>
            <w:vAlign w:val="bottom"/>
          </w:tcPr>
          <w:p w14:paraId="64B37FBC" w14:textId="77777777" w:rsidR="003169CE" w:rsidRDefault="00000000">
            <w:pPr>
              <w:spacing w:line="360" w:lineRule="auto"/>
              <w:rPr>
                <w:rFonts w:ascii="Cambria Math" w:hAnsi="Cambria Math"/>
                <w:lang w:val="en-GB"/>
              </w:rPr>
            </w:pPr>
            <w:r>
              <w:rPr>
                <w:rFonts w:ascii="楷体" w:eastAsia="楷体" w:hAnsi="楷体" w:hint="eastAsia"/>
                <w:sz w:val="32"/>
                <w:szCs w:val="32"/>
              </w:rPr>
              <w:t>三、对课程实验的评分（教师填写</w:t>
            </w:r>
            <w:r>
              <w:rPr>
                <w:rFonts w:ascii="楷体" w:eastAsia="楷体" w:hAnsi="楷体"/>
                <w:sz w:val="32"/>
                <w:szCs w:val="32"/>
              </w:rPr>
              <w:t>）</w:t>
            </w:r>
          </w:p>
        </w:tc>
      </w:tr>
      <w:tr w:rsidR="003169CE" w14:paraId="169833C6" w14:textId="77777777">
        <w:trPr>
          <w:trHeight w:hRule="exact" w:val="3425"/>
        </w:trPr>
        <w:tc>
          <w:tcPr>
            <w:tcW w:w="9180" w:type="dxa"/>
          </w:tcPr>
          <w:p w14:paraId="6A6EA8C4" w14:textId="77777777" w:rsidR="003169CE" w:rsidRDefault="003169CE">
            <w:pPr>
              <w:spacing w:line="120" w:lineRule="auto"/>
              <w:ind w:firstLineChars="177" w:firstLine="195"/>
              <w:rPr>
                <w:sz w:val="11"/>
                <w:lang w:val="en-GB"/>
              </w:rPr>
            </w:pPr>
          </w:p>
          <w:tbl>
            <w:tblPr>
              <w:tblW w:w="0" w:type="auto"/>
              <w:tblInd w:w="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1694"/>
              <w:gridCol w:w="1695"/>
              <w:gridCol w:w="1695"/>
              <w:gridCol w:w="1695"/>
            </w:tblGrid>
            <w:tr w:rsidR="003169CE" w14:paraId="70050F9A" w14:textId="77777777">
              <w:trPr>
                <w:trHeight w:val="1244"/>
              </w:trPr>
              <w:tc>
                <w:tcPr>
                  <w:tcW w:w="1584" w:type="dxa"/>
                  <w:vAlign w:val="center"/>
                </w:tcPr>
                <w:p w14:paraId="324D64A2"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评分项目</w:t>
                  </w:r>
                </w:p>
                <w:p w14:paraId="5E1A773D"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（分值）</w:t>
                  </w:r>
                </w:p>
              </w:tc>
              <w:tc>
                <w:tcPr>
                  <w:tcW w:w="1694" w:type="dxa"/>
                  <w:tcMar>
                    <w:left w:w="0" w:type="dxa"/>
                    <w:right w:w="0" w:type="dxa"/>
                  </w:tcMar>
                  <w:vAlign w:val="center"/>
                </w:tcPr>
                <w:p w14:paraId="385D3794" w14:textId="77777777" w:rsidR="003169CE" w:rsidRDefault="00000000">
                  <w:pPr>
                    <w:jc w:val="center"/>
                    <w:rPr>
                      <w:rFonts w:ascii="黑体" w:eastAsia="黑体" w:hAnsi="黑体" w:hint="eastAsia"/>
                      <w:szCs w:val="28"/>
                    </w:rPr>
                  </w:pPr>
                  <w:r>
                    <w:rPr>
                      <w:rFonts w:ascii="黑体" w:eastAsia="黑体" w:hAnsi="黑体" w:hint="eastAsia"/>
                      <w:szCs w:val="28"/>
                    </w:rPr>
                    <w:t>课程目标1</w:t>
                  </w:r>
                </w:p>
                <w:p w14:paraId="6B29E920"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工具应用</w:t>
                  </w:r>
                </w:p>
                <w:p w14:paraId="41E171F4"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（10分）</w:t>
                  </w:r>
                </w:p>
              </w:tc>
              <w:tc>
                <w:tcPr>
                  <w:tcW w:w="1695" w:type="dxa"/>
                  <w:tcMar>
                    <w:left w:w="0" w:type="dxa"/>
                    <w:right w:w="0" w:type="dxa"/>
                  </w:tcMar>
                  <w:vAlign w:val="center"/>
                </w:tcPr>
                <w:p w14:paraId="00DD64E7" w14:textId="77777777" w:rsidR="003169CE" w:rsidRDefault="00000000">
                  <w:pPr>
                    <w:jc w:val="center"/>
                    <w:rPr>
                      <w:rFonts w:ascii="黑体" w:eastAsia="黑体" w:hAnsi="黑体" w:hint="eastAsia"/>
                      <w:szCs w:val="28"/>
                    </w:rPr>
                  </w:pPr>
                  <w:r>
                    <w:rPr>
                      <w:rFonts w:ascii="黑体" w:eastAsia="黑体" w:hAnsi="黑体" w:hint="eastAsia"/>
                      <w:szCs w:val="28"/>
                    </w:rPr>
                    <w:t>课程目标2</w:t>
                  </w:r>
                </w:p>
                <w:p w14:paraId="48749B6E"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设计实现</w:t>
                  </w:r>
                </w:p>
                <w:p w14:paraId="3C7B9691"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（70分）</w:t>
                  </w:r>
                </w:p>
              </w:tc>
              <w:tc>
                <w:tcPr>
                  <w:tcW w:w="1695" w:type="dxa"/>
                  <w:tcMar>
                    <w:left w:w="0" w:type="dxa"/>
                    <w:right w:w="0" w:type="dxa"/>
                  </w:tcMar>
                  <w:vAlign w:val="center"/>
                </w:tcPr>
                <w:p w14:paraId="6C4C022E" w14:textId="77777777" w:rsidR="003169CE" w:rsidRDefault="00000000">
                  <w:pPr>
                    <w:jc w:val="center"/>
                    <w:rPr>
                      <w:rFonts w:ascii="黑体" w:eastAsia="黑体" w:hAnsi="黑体" w:hint="eastAsia"/>
                      <w:szCs w:val="28"/>
                    </w:rPr>
                  </w:pPr>
                  <w:r>
                    <w:rPr>
                      <w:rFonts w:ascii="黑体" w:eastAsia="黑体" w:hAnsi="黑体" w:hint="eastAsia"/>
                      <w:szCs w:val="28"/>
                    </w:rPr>
                    <w:t>课程目标3</w:t>
                  </w:r>
                </w:p>
                <w:p w14:paraId="3AFC7FD2"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 xml:space="preserve">验收与报告 </w:t>
                  </w:r>
                </w:p>
                <w:p w14:paraId="03C05E5B"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（20分）</w:t>
                  </w:r>
                </w:p>
              </w:tc>
              <w:tc>
                <w:tcPr>
                  <w:tcW w:w="1695" w:type="dxa"/>
                  <w:tcMar>
                    <w:left w:w="0" w:type="dxa"/>
                    <w:right w:w="0" w:type="dxa"/>
                  </w:tcMar>
                  <w:vAlign w:val="center"/>
                </w:tcPr>
                <w:p w14:paraId="05F06BFB"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最终评定</w:t>
                  </w:r>
                </w:p>
                <w:p w14:paraId="736B2205" w14:textId="77777777" w:rsidR="003169CE" w:rsidRDefault="00000000">
                  <w:pPr>
                    <w:jc w:val="center"/>
                    <w:rPr>
                      <w:rFonts w:ascii="楷体" w:eastAsia="楷体" w:hAnsi="楷体" w:hint="eastAsia"/>
                      <w:sz w:val="28"/>
                      <w:szCs w:val="28"/>
                    </w:rPr>
                  </w:pPr>
                  <w:r>
                    <w:rPr>
                      <w:rFonts w:ascii="楷体" w:eastAsia="楷体" w:hAnsi="楷体" w:hint="eastAsia"/>
                      <w:sz w:val="28"/>
                      <w:szCs w:val="28"/>
                    </w:rPr>
                    <w:t>（100分）</w:t>
                  </w:r>
                </w:p>
              </w:tc>
            </w:tr>
            <w:tr w:rsidR="003169CE" w14:paraId="746C24A1" w14:textId="77777777">
              <w:trPr>
                <w:trHeight w:val="1133"/>
              </w:trPr>
              <w:tc>
                <w:tcPr>
                  <w:tcW w:w="1584" w:type="dxa"/>
                  <w:vAlign w:val="center"/>
                </w:tcPr>
                <w:p w14:paraId="0D347578" w14:textId="77777777" w:rsidR="003169CE" w:rsidRDefault="00000000">
                  <w:pPr>
                    <w:jc w:val="center"/>
                  </w:pPr>
                  <w:r>
                    <w:rPr>
                      <w:rFonts w:ascii="楷体" w:eastAsia="楷体" w:hAnsi="楷体" w:hint="eastAsia"/>
                      <w:sz w:val="28"/>
                      <w:szCs w:val="28"/>
                    </w:rPr>
                    <w:t>得分</w:t>
                  </w:r>
                </w:p>
              </w:tc>
              <w:tc>
                <w:tcPr>
                  <w:tcW w:w="1694" w:type="dxa"/>
                  <w:vAlign w:val="center"/>
                </w:tcPr>
                <w:p w14:paraId="308B2D13" w14:textId="77777777" w:rsidR="003169CE" w:rsidRDefault="003169CE">
                  <w:pPr>
                    <w:jc w:val="center"/>
                    <w:rPr>
                      <w:rFonts w:ascii="楷体" w:eastAsia="楷体" w:hAnsi="楷体" w:hint="eastAsia"/>
                      <w:sz w:val="28"/>
                    </w:rPr>
                  </w:pPr>
                </w:p>
              </w:tc>
              <w:tc>
                <w:tcPr>
                  <w:tcW w:w="1695" w:type="dxa"/>
                  <w:vAlign w:val="center"/>
                </w:tcPr>
                <w:p w14:paraId="664CF962" w14:textId="77777777" w:rsidR="003169CE" w:rsidRDefault="003169CE">
                  <w:pPr>
                    <w:jc w:val="center"/>
                    <w:rPr>
                      <w:rFonts w:ascii="楷体" w:eastAsia="楷体" w:hAnsi="楷体" w:hint="eastAsia"/>
                      <w:sz w:val="28"/>
                    </w:rPr>
                  </w:pPr>
                </w:p>
              </w:tc>
              <w:tc>
                <w:tcPr>
                  <w:tcW w:w="1695" w:type="dxa"/>
                  <w:vAlign w:val="center"/>
                </w:tcPr>
                <w:p w14:paraId="32080962" w14:textId="77777777" w:rsidR="003169CE" w:rsidRDefault="003169CE">
                  <w:pPr>
                    <w:jc w:val="center"/>
                    <w:rPr>
                      <w:rFonts w:ascii="楷体" w:eastAsia="楷体" w:hAnsi="楷体" w:hint="eastAsia"/>
                      <w:sz w:val="28"/>
                    </w:rPr>
                  </w:pPr>
                </w:p>
              </w:tc>
              <w:tc>
                <w:tcPr>
                  <w:tcW w:w="1695" w:type="dxa"/>
                  <w:vAlign w:val="center"/>
                </w:tcPr>
                <w:p w14:paraId="795CB3D6" w14:textId="77777777" w:rsidR="003169CE" w:rsidRDefault="003169CE">
                  <w:pPr>
                    <w:jc w:val="center"/>
                    <w:rPr>
                      <w:color w:val="0000FF"/>
                      <w:sz w:val="28"/>
                    </w:rPr>
                  </w:pPr>
                </w:p>
              </w:tc>
            </w:tr>
          </w:tbl>
          <w:p w14:paraId="73C6397C" w14:textId="77777777" w:rsidR="003169CE" w:rsidRDefault="003169CE">
            <w:pPr>
              <w:ind w:firstLineChars="177" w:firstLine="425"/>
              <w:rPr>
                <w:lang w:val="en-GB"/>
              </w:rPr>
            </w:pPr>
          </w:p>
        </w:tc>
      </w:tr>
      <w:tr w:rsidR="003169CE" w14:paraId="6D76E1CB" w14:textId="77777777">
        <w:trPr>
          <w:trHeight w:val="808"/>
        </w:trPr>
        <w:tc>
          <w:tcPr>
            <w:tcW w:w="9180" w:type="dxa"/>
            <w:vAlign w:val="bottom"/>
          </w:tcPr>
          <w:p w14:paraId="6806F1CB" w14:textId="77777777" w:rsidR="003169CE" w:rsidRDefault="00000000">
            <w:pPr>
              <w:wordWrap w:val="0"/>
              <w:spacing w:line="300" w:lineRule="auto"/>
              <w:jc w:val="right"/>
              <w:rPr>
                <w:b/>
              </w:rPr>
            </w:pPr>
            <w:r>
              <w:rPr>
                <w:rFonts w:hint="eastAsia"/>
                <w:b/>
              </w:rPr>
              <w:t xml:space="preserve">       </w:t>
            </w:r>
            <w:r>
              <w:rPr>
                <w:b/>
              </w:rPr>
              <w:t xml:space="preserve">         </w:t>
            </w:r>
            <w:r>
              <w:rPr>
                <w:rFonts w:hint="eastAsia"/>
                <w:b/>
              </w:rPr>
              <w:t xml:space="preserve"> </w:t>
            </w:r>
            <w:r>
              <w:rPr>
                <w:b/>
              </w:rPr>
              <w:t xml:space="preserve">   </w:t>
            </w:r>
            <w:r>
              <w:rPr>
                <w:rFonts w:hint="eastAsia"/>
                <w:b/>
              </w:rPr>
              <w:t xml:space="preserve"> </w:t>
            </w:r>
            <w:r>
              <w:rPr>
                <w:b/>
              </w:rPr>
              <w:t xml:space="preserve">               </w:t>
            </w:r>
            <w:r>
              <w:rPr>
                <w:rFonts w:hint="eastAsia"/>
                <w:b/>
                <w:lang w:val="en-GB"/>
              </w:rPr>
              <w:t>指导教师签字</w:t>
            </w:r>
            <w:r>
              <w:rPr>
                <w:b/>
              </w:rPr>
              <w:t>:</w:t>
            </w:r>
            <w:r>
              <w:rPr>
                <w:rFonts w:hint="eastAsia"/>
                <w:b/>
              </w:rPr>
              <w:t xml:space="preserve"> </w:t>
            </w:r>
            <w:r>
              <w:rPr>
                <w:rFonts w:hint="eastAsia"/>
                <w:b/>
                <w:u w:val="single"/>
              </w:rPr>
              <w:t xml:space="preserve">                  </w:t>
            </w:r>
            <w:r>
              <w:rPr>
                <w:rFonts w:hint="eastAsia"/>
                <w:b/>
              </w:rPr>
              <w:t xml:space="preserve"> </w:t>
            </w:r>
          </w:p>
        </w:tc>
      </w:tr>
    </w:tbl>
    <w:p w14:paraId="04C11BEA" w14:textId="77777777" w:rsidR="003169CE" w:rsidRDefault="003169CE">
      <w:pPr>
        <w:jc w:val="left"/>
        <w:rPr>
          <w:rFonts w:ascii="华文楷体" w:eastAsia="华文楷体" w:hAnsi="华文楷体" w:hint="eastAsia"/>
          <w:b/>
          <w:bCs/>
          <w:spacing w:val="20"/>
          <w:sz w:val="28"/>
          <w:szCs w:val="21"/>
        </w:rPr>
      </w:pPr>
    </w:p>
    <w:p w14:paraId="7F589A86" w14:textId="77777777" w:rsidR="003169CE" w:rsidRDefault="003169CE"/>
    <w:sectPr w:rsidR="003169CE">
      <w:headerReference w:type="default" r:id="rId51"/>
      <w:footerReference w:type="default" r:id="rId52"/>
      <w:footnotePr>
        <w:numRestart w:val="eachPage"/>
      </w:footnotePr>
      <w:pgSz w:w="11906" w:h="16838"/>
      <w:pgMar w:top="1843" w:right="1610" w:bottom="1418" w:left="1531" w:header="851" w:footer="992" w:gutter="0"/>
      <w:cols w:space="720"/>
      <w:docGrid w:type="linesAndChars" w:linePitch="45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Tiger" w:date="2012-02-25T15:33:00Z" w:initials="T">
    <w:p w14:paraId="63BF4A03" w14:textId="77777777" w:rsidR="003169CE" w:rsidRDefault="00C108E4">
      <w:pPr>
        <w:pStyle w:val="ab"/>
      </w:pPr>
      <w:r>
        <w:rPr>
          <w:rStyle w:val="aff0"/>
        </w:rPr>
        <w:annotationRef/>
      </w:r>
      <w:r w:rsidR="00000000">
        <w:rPr>
          <w:rFonts w:hint="eastAsia"/>
        </w:rPr>
        <w:t>二级标题，具体可以用格式刷复制</w:t>
      </w:r>
    </w:p>
  </w:comment>
  <w:comment w:id="20" w:author="User" w:date="2014-12-10T20:57:00Z" w:initials="U">
    <w:p w14:paraId="28AA013F" w14:textId="77777777" w:rsidR="003169CE" w:rsidRDefault="00C108E4">
      <w:pPr>
        <w:pStyle w:val="ab"/>
      </w:pPr>
      <w:r>
        <w:rPr>
          <w:rStyle w:val="aff0"/>
        </w:rPr>
        <w:annotationRef/>
      </w:r>
      <w:r w:rsidR="00000000">
        <w:rPr>
          <w:rFonts w:hint="eastAsia"/>
        </w:rPr>
        <w:t>所有的图，表都必须交叉引用，注意表格不要发生这个表格的跨页情况</w:t>
      </w:r>
      <w:r w:rsidR="00000000">
        <w:rPr>
          <w:rFonts w:hint="eastAsia"/>
        </w:rPr>
        <w:t>,</w:t>
      </w:r>
      <w:r w:rsidR="00000000">
        <w:rPr>
          <w:rFonts w:hint="eastAsia"/>
        </w:rPr>
        <w:t>。所有的表都必须有编号和名字、</w:t>
      </w:r>
    </w:p>
  </w:comment>
  <w:comment w:id="23" w:author="Tiger" w:date="2012-02-25T16:07:00Z" w:initials="T">
    <w:p w14:paraId="6B572544" w14:textId="77777777" w:rsidR="003169CE" w:rsidRDefault="00C108E4">
      <w:pPr>
        <w:pStyle w:val="ab"/>
      </w:pPr>
      <w:r>
        <w:rPr>
          <w:rStyle w:val="aff0"/>
        </w:rPr>
        <w:annotationRef/>
      </w:r>
      <w:r w:rsidR="00000000">
        <w:rPr>
          <w:rFonts w:hint="eastAsia"/>
        </w:rPr>
        <w:t>总结必须用这样的条目的形式给出，总结是对全文的总结，设计了什么，实现了什么，完成了什么</w:t>
      </w:r>
      <w:r w:rsidR="00000000">
        <w:t>…</w:t>
      </w:r>
      <w:r w:rsidR="00000000">
        <w:rPr>
          <w:rFonts w:hint="eastAsia"/>
        </w:rPr>
        <w:t>.</w:t>
      </w:r>
    </w:p>
  </w:comment>
  <w:comment w:id="25" w:author="User" w:date="2012-02-25T16:09:00Z" w:initials="U">
    <w:p w14:paraId="3C7A682A" w14:textId="77777777" w:rsidR="003169CE" w:rsidRDefault="00C108E4">
      <w:pPr>
        <w:pStyle w:val="ab"/>
      </w:pPr>
      <w:r>
        <w:rPr>
          <w:rStyle w:val="aff0"/>
        </w:rPr>
        <w:annotationRef/>
      </w:r>
      <w:r w:rsidR="00000000">
        <w:rPr>
          <w:rFonts w:hint="eastAsia"/>
        </w:rPr>
        <w:t>主要讲课设体会，收获，以及对课设的建议</w:t>
      </w:r>
    </w:p>
  </w:comment>
  <w:comment w:id="35" w:author="Tiger" w:date="2010-06-22T10:57:00Z" w:initials="T">
    <w:p w14:paraId="16997760" w14:textId="77777777" w:rsidR="003169CE" w:rsidRDefault="00C108E4">
      <w:pPr>
        <w:pStyle w:val="ab"/>
        <w:ind w:firstLine="480"/>
      </w:pPr>
      <w:r>
        <w:rPr>
          <w:rStyle w:val="aff0"/>
        </w:rPr>
        <w:annotationRef/>
      </w:r>
      <w:r w:rsidR="00000000">
        <w:rPr>
          <w:rFonts w:hint="eastAsia"/>
        </w:rPr>
        <w:t>章节形式，注意每章必须新起一页，具体方法是在上一章尾部增加一个分页符</w:t>
      </w:r>
    </w:p>
  </w:comment>
  <w:comment w:id="36" w:author="Tiger" w:date="2012-02-25T15:33:00Z" w:initials="T">
    <w:p w14:paraId="733222DD" w14:textId="77777777" w:rsidR="003169CE" w:rsidRDefault="00C108E4">
      <w:pPr>
        <w:pStyle w:val="ab"/>
      </w:pPr>
      <w:r>
        <w:rPr>
          <w:rStyle w:val="aff0"/>
        </w:rPr>
        <w:annotationRef/>
      </w:r>
      <w:r w:rsidR="00000000">
        <w:rPr>
          <w:rFonts w:hint="eastAsia"/>
        </w:rPr>
        <w:t>二级标题，具体可以用格式刷复制</w:t>
      </w:r>
    </w:p>
  </w:comment>
  <w:comment w:id="37" w:author="tan" w:date="2014-12-11T10:16:00Z" w:initials="t">
    <w:p w14:paraId="388E4A04" w14:textId="77777777" w:rsidR="003169CE" w:rsidRDefault="00C108E4">
      <w:pPr>
        <w:pStyle w:val="ab"/>
      </w:pPr>
      <w:r>
        <w:rPr>
          <w:rStyle w:val="aff0"/>
        </w:rPr>
        <w:annotationRef/>
      </w:r>
      <w:r w:rsidR="00000000">
        <w:t>这段后面有大面积留白，最后排版的文档不能出现这样的情况，请调整前文本顺序或图片顺序。</w:t>
      </w:r>
    </w:p>
  </w:comment>
  <w:comment w:id="38" w:author="tan" w:date="2015-12-02T12:39:00Z" w:initials="t">
    <w:p w14:paraId="4752749E" w14:textId="77777777" w:rsidR="003169CE" w:rsidRDefault="00C108E4">
      <w:pPr>
        <w:pStyle w:val="ab"/>
      </w:pPr>
      <w:r>
        <w:rPr>
          <w:rStyle w:val="aff0"/>
        </w:rPr>
        <w:annotationRef/>
      </w:r>
      <w:r w:rsidR="00000000">
        <w:t>Logisim</w:t>
      </w:r>
      <w:r w:rsidR="00000000">
        <w:t>插图不得出现点阵信息</w:t>
      </w:r>
    </w:p>
  </w:comment>
  <w:comment w:id="39" w:author="Tiger" w:date="2012-03-22T15:04:00Z" w:initials="T">
    <w:p w14:paraId="2D6320BB" w14:textId="77777777" w:rsidR="003169CE" w:rsidRDefault="00C108E4">
      <w:pPr>
        <w:pStyle w:val="ab"/>
      </w:pPr>
      <w:r>
        <w:rPr>
          <w:rStyle w:val="aff0"/>
        </w:rPr>
        <w:annotationRef/>
      </w:r>
      <w:r w:rsidR="00000000">
        <w:rPr>
          <w:rFonts w:hint="eastAsia"/>
        </w:rPr>
        <w:t>所有图都必须有图名，图编号</w:t>
      </w:r>
    </w:p>
  </w:comment>
  <w:comment w:id="40" w:author="User" w:date="2014-12-10T20:57:00Z" w:initials="U">
    <w:p w14:paraId="71165474" w14:textId="77777777" w:rsidR="003169CE" w:rsidRDefault="00C108E4">
      <w:pPr>
        <w:pStyle w:val="ab"/>
      </w:pPr>
      <w:r>
        <w:rPr>
          <w:rStyle w:val="aff0"/>
        </w:rPr>
        <w:annotationRef/>
      </w:r>
      <w:r w:rsidR="00000000">
        <w:rPr>
          <w:rFonts w:hint="eastAsia"/>
        </w:rPr>
        <w:t>所有的图，表都必须交叉引用，注意表格不要发生这个表格的跨页情况</w:t>
      </w:r>
      <w:r w:rsidR="00000000">
        <w:rPr>
          <w:rFonts w:hint="eastAsia"/>
        </w:rPr>
        <w:t>,</w:t>
      </w:r>
      <w:r w:rsidR="00000000">
        <w:rPr>
          <w:rFonts w:hint="eastAsia"/>
        </w:rPr>
        <w:t>。所有的表都必须有编号和名字、</w:t>
      </w:r>
    </w:p>
  </w:comment>
  <w:comment w:id="41" w:author="Tiger" w:date="2012-02-25T16:07:00Z" w:initials="T">
    <w:p w14:paraId="3EC93AE4" w14:textId="77777777" w:rsidR="003169CE" w:rsidRDefault="00C108E4">
      <w:pPr>
        <w:pStyle w:val="ab"/>
      </w:pPr>
      <w:r>
        <w:rPr>
          <w:rStyle w:val="aff0"/>
        </w:rPr>
        <w:annotationRef/>
      </w:r>
      <w:r w:rsidR="00000000">
        <w:rPr>
          <w:rFonts w:hint="eastAsia"/>
        </w:rPr>
        <w:t>总结必须用这样的条目的形式给出，总结是对全文的总结，设计了什么，实现了什么，完成了什么</w:t>
      </w:r>
      <w:r w:rsidR="00000000">
        <w:t>…</w:t>
      </w:r>
      <w:r w:rsidR="00000000">
        <w:rPr>
          <w:rFonts w:hint="eastAsia"/>
        </w:rPr>
        <w:t>.</w:t>
      </w:r>
    </w:p>
  </w:comment>
  <w:comment w:id="42" w:author="User" w:date="2012-02-25T16:09:00Z" w:initials="U">
    <w:p w14:paraId="54550DDB" w14:textId="77777777" w:rsidR="003169CE" w:rsidRDefault="00C108E4">
      <w:pPr>
        <w:pStyle w:val="ab"/>
      </w:pPr>
      <w:r>
        <w:rPr>
          <w:rStyle w:val="aff0"/>
        </w:rPr>
        <w:annotationRef/>
      </w:r>
      <w:r w:rsidR="00000000">
        <w:rPr>
          <w:rFonts w:hint="eastAsia"/>
        </w:rPr>
        <w:t>主要讲课设体会，收获，以及对课设的建议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BF4A03" w15:done="0"/>
  <w15:commentEx w15:paraId="28AA013F" w15:done="0"/>
  <w15:commentEx w15:paraId="6B572544" w15:done="0"/>
  <w15:commentEx w15:paraId="3C7A682A" w15:done="0"/>
  <w15:commentEx w15:paraId="16997760" w15:done="0"/>
  <w15:commentEx w15:paraId="733222DD" w15:done="0"/>
  <w15:commentEx w15:paraId="388E4A04" w15:done="0"/>
  <w15:commentEx w15:paraId="4752749E" w15:done="0"/>
  <w15:commentEx w15:paraId="2D6320BB" w15:done="0"/>
  <w15:commentEx w15:paraId="71165474" w15:done="0"/>
  <w15:commentEx w15:paraId="3EC93AE4" w15:done="0"/>
  <w15:commentEx w15:paraId="54550DD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BF4A03" w16cid:durableId="63BF4A03"/>
  <w16cid:commentId w16cid:paraId="28AA013F" w16cid:durableId="28AA013F"/>
  <w16cid:commentId w16cid:paraId="6B572544" w16cid:durableId="6B572544"/>
  <w16cid:commentId w16cid:paraId="3C7A682A" w16cid:durableId="3C7A682A"/>
  <w16cid:commentId w16cid:paraId="16997760" w16cid:durableId="16997760"/>
  <w16cid:commentId w16cid:paraId="733222DD" w16cid:durableId="733222DD"/>
  <w16cid:commentId w16cid:paraId="388E4A04" w16cid:durableId="388E4A04"/>
  <w16cid:commentId w16cid:paraId="4752749E" w16cid:durableId="4752749E"/>
  <w16cid:commentId w16cid:paraId="2D6320BB" w16cid:durableId="2D6320BB"/>
  <w16cid:commentId w16cid:paraId="71165474" w16cid:durableId="71165474"/>
  <w16cid:commentId w16cid:paraId="3EC93AE4" w16cid:durableId="3EC93AE4"/>
  <w16cid:commentId w16cid:paraId="54550DDB" w16cid:durableId="54550D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11B27" w14:textId="77777777" w:rsidR="009E37EB" w:rsidRDefault="009E37EB">
      <w:r>
        <w:separator/>
      </w:r>
    </w:p>
  </w:endnote>
  <w:endnote w:type="continuationSeparator" w:id="0">
    <w:p w14:paraId="4E10EF2C" w14:textId="77777777" w:rsidR="009E37EB" w:rsidRDefault="009E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974069C4-52D3-4EFA-9403-9A10CE689B17}"/>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embedRegular r:id="rId2" w:fontKey="{C71563E9-E21C-41F8-93AF-CA93C268AAC5}"/>
    <w:embedBold r:id="rId3" w:fontKey="{391E5DAA-500F-4BDA-827C-4F32706BEDFF}"/>
    <w:embedItalic r:id="rId4" w:fontKey="{DE563A00-0107-4B2C-92B9-EF77D5C60FA6}"/>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5" w:fontKey="{4A3FFEC4-8F7D-4C24-9DCB-B80134A8A322}"/>
  </w:font>
  <w:font w:name="Cambria">
    <w:panose1 w:val="02040503050406030204"/>
    <w:charset w:val="00"/>
    <w:family w:val="roman"/>
    <w:pitch w:val="variable"/>
    <w:sig w:usb0="E00006FF" w:usb1="420024FF" w:usb2="02000000" w:usb3="00000000" w:csb0="0000019F" w:csb1="00000000"/>
    <w:embedBoldItalic r:id="rId6" w:subsetted="1" w:fontKey="{F6589CBC-015F-403D-B76D-C4F6EC545349}"/>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embedBold r:id="rId7" w:subsetted="1" w:fontKey="{120E16F6-104B-4527-A708-90D73D57A450}"/>
  </w:font>
  <w:font w:name="楷体">
    <w:panose1 w:val="02010609060101010101"/>
    <w:charset w:val="86"/>
    <w:family w:val="modern"/>
    <w:pitch w:val="fixed"/>
    <w:sig w:usb0="800002BF" w:usb1="38CF7CFA" w:usb2="00000016" w:usb3="00000000" w:csb0="00040001" w:csb1="00000000"/>
    <w:embedRegular r:id="rId8" w:subsetted="1" w:fontKey="{9A1FFAE5-9C42-4864-91AF-5D2F8BA3F2D4}"/>
    <w:embedBold r:id="rId9" w:subsetted="1" w:fontKey="{E9A854AF-F035-493A-B642-EDD605D39D8D}"/>
  </w:font>
  <w:font w:name="HAKUYOGuiFanZi3500">
    <w:altName w:val="宋体"/>
    <w:charset w:val="86"/>
    <w:family w:val="auto"/>
    <w:pitch w:val="default"/>
    <w:sig w:usb0="00000000" w:usb1="00000000" w:usb2="0000003F" w:usb3="00000000" w:csb0="003F00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1432" w14:textId="77777777" w:rsidR="003169CE" w:rsidRDefault="00000000">
    <w:pPr>
      <w:pStyle w:val="af5"/>
      <w:jc w:val="center"/>
    </w:pPr>
    <w:r>
      <w:rPr>
        <w:noProof/>
      </w:rPr>
      <mc:AlternateContent>
        <mc:Choice Requires="wps">
          <w:drawing>
            <wp:anchor distT="0" distB="0" distL="114300" distR="114300" simplePos="0" relativeHeight="251657728" behindDoc="0" locked="0" layoutInCell="1" allowOverlap="1" wp14:anchorId="75C2EB2D" wp14:editId="51C50173">
              <wp:simplePos x="0" y="0"/>
              <wp:positionH relativeFrom="column">
                <wp:posOffset>-106045</wp:posOffset>
              </wp:positionH>
              <wp:positionV relativeFrom="paragraph">
                <wp:posOffset>-47625</wp:posOffset>
              </wp:positionV>
              <wp:extent cx="5829300" cy="0"/>
              <wp:effectExtent l="8890" t="5715" r="10160" b="13335"/>
              <wp:wrapNone/>
              <wp:docPr id="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11" o:spid="_x0000_s1026" o:spt="20" style="position:absolute;left:0pt;margin-left:-8.35pt;margin-top:-3.75pt;height:0pt;width:459pt;z-index:25166028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fuccj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PAGE   \* MERGEFORMAT</w:instrText>
    </w:r>
    <w:r>
      <w:fldChar w:fldCharType="separate"/>
    </w:r>
    <w:r>
      <w:t>20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88667" w14:textId="77777777" w:rsidR="003169CE" w:rsidRDefault="00000000">
    <w:pPr>
      <w:pStyle w:val="af5"/>
      <w:jc w:val="center"/>
    </w:pPr>
    <w:r>
      <w:rPr>
        <w:noProof/>
      </w:rPr>
      <mc:AlternateContent>
        <mc:Choice Requires="wps">
          <w:drawing>
            <wp:anchor distT="0" distB="0" distL="114300" distR="114300" simplePos="0" relativeHeight="251659776" behindDoc="0" locked="0" layoutInCell="1" allowOverlap="1" wp14:anchorId="2795DAA0" wp14:editId="3AF10118">
              <wp:simplePos x="0" y="0"/>
              <wp:positionH relativeFrom="column">
                <wp:posOffset>-76835</wp:posOffset>
              </wp:positionH>
              <wp:positionV relativeFrom="paragraph">
                <wp:posOffset>-58420</wp:posOffset>
              </wp:positionV>
              <wp:extent cx="5760085" cy="0"/>
              <wp:effectExtent l="19050" t="19685" r="21590" b="2794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8" o:spid="_x0000_s1026" o:spt="20" style="position:absolute;left:0pt;margin-left:-6.05pt;margin-top:-4.6pt;height:0pt;width:453.55pt;z-index:251662336;mso-width-relative:page;mso-height-relative:page;" filled="f" stroked="t" coordsize="21600,21600" o:gfxdata="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jtLiNcAAAAJAQAADwAAAAAAAAABACAAAAAi&#10;AAAAZHJzL2Rvd25yZXYueG1sUEsBAhQAFAAAAAgAh07iQKwj7JHSAQAArAMAAA4AAAAAAAAAAQAg&#10;AAAAJgEAAGRycy9lMm9Eb2MueG1sUEsFBgAAAAAGAAYAWQEAAGoFAAAAAA==&#10;">
              <v:fill on="f" focussize="0,0"/>
              <v:stroke weight="3pt" color="#000000" linestyle="thinThin" joinstyle="round"/>
              <v:imagedata o:title=""/>
              <o:lock v:ext="edit" aspectratio="f"/>
            </v:line>
          </w:pict>
        </mc:Fallback>
      </mc:AlternateContent>
    </w:r>
    <w:r>
      <w:fldChar w:fldCharType="begin"/>
    </w:r>
    <w:r>
      <w:instrText>PAGE   \* MERGEFORMAT</w:instrText>
    </w:r>
    <w:r>
      <w:fldChar w:fldCharType="separate"/>
    </w:r>
    <w:r>
      <w:t>25</w:t>
    </w:r>
    <w:r>
      <w:fldChar w:fldCharType="end"/>
    </w:r>
  </w:p>
  <w:p w14:paraId="2DF90CEA" w14:textId="77777777" w:rsidR="003169CE" w:rsidRDefault="003169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5B99" w14:textId="77777777" w:rsidR="009E37EB" w:rsidRDefault="009E37EB">
      <w:r>
        <w:separator/>
      </w:r>
    </w:p>
  </w:footnote>
  <w:footnote w:type="continuationSeparator" w:id="0">
    <w:p w14:paraId="5B8560A5" w14:textId="77777777" w:rsidR="009E37EB" w:rsidRDefault="009E3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168D" w14:textId="77777777" w:rsidR="003169CE" w:rsidRDefault="003169CE">
    <w:pPr>
      <w:pStyle w:val="af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0768B" w14:textId="77777777" w:rsidR="003169CE" w:rsidRDefault="003169CE">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5A60" w14:textId="77777777" w:rsidR="003169CE" w:rsidRDefault="00000000">
    <w:pPr>
      <w:pStyle w:val="af6"/>
      <w:pBdr>
        <w:bottom w:val="none" w:sz="0" w:space="0" w:color="auto"/>
      </w:pBdr>
    </w:pPr>
    <w:r>
      <w:rPr>
        <w:noProof/>
      </w:rPr>
      <mc:AlternateContent>
        <mc:Choice Requires="wpg">
          <w:drawing>
            <wp:anchor distT="0" distB="0" distL="114300" distR="114300" simplePos="0" relativeHeight="251655680" behindDoc="0" locked="0" layoutInCell="1" allowOverlap="1" wp14:anchorId="6FBDF97E" wp14:editId="66195AF2">
              <wp:simplePos x="0" y="0"/>
              <wp:positionH relativeFrom="column">
                <wp:posOffset>-36830</wp:posOffset>
              </wp:positionH>
              <wp:positionV relativeFrom="paragraph">
                <wp:posOffset>98425</wp:posOffset>
              </wp:positionV>
              <wp:extent cx="5716905" cy="385445"/>
              <wp:effectExtent l="20955" t="635" r="24765" b="23495"/>
              <wp:wrapNone/>
              <wp:docPr id="5" name="Group 8"/>
              <wp:cNvGraphicFramePr/>
              <a:graphic xmlns:a="http://schemas.openxmlformats.org/drawingml/2006/main">
                <a:graphicData uri="http://schemas.microsoft.com/office/word/2010/wordprocessingGroup">
                  <wpg:wgp>
                    <wpg:cNvGrpSpPr/>
                    <wpg:grpSpPr>
                      <a:xfrm>
                        <a:off x="0" y="0"/>
                        <a:ext cx="5716905" cy="385445"/>
                        <a:chOff x="1473" y="1006"/>
                        <a:chExt cx="9003" cy="607"/>
                      </a:xfrm>
                    </wpg:grpSpPr>
                    <wps:wsp>
                      <wps:cNvPr id="6" name="Line 9"/>
                      <wps:cNvCnPr>
                        <a:cxnSpLocks noChangeShapeType="1"/>
                      </wps:cNvCnPr>
                      <wps:spPr bwMode="auto">
                        <a:xfrm>
                          <a:off x="1473" y="1613"/>
                          <a:ext cx="9003" cy="0"/>
                        </a:xfrm>
                        <a:prstGeom prst="line">
                          <a:avLst/>
                        </a:prstGeom>
                        <a:noFill/>
                        <a:ln w="38100" cmpd="dbl">
                          <a:solidFill>
                            <a:srgbClr val="000000"/>
                          </a:solidFill>
                          <a:round/>
                        </a:ln>
                      </wps:spPr>
                      <wps:bodyPr/>
                    </wps:wsp>
                    <wps:wsp>
                      <wps:cNvPr id="7" name="Rectangle 10"/>
                      <wps:cNvSpPr>
                        <a:spLocks noChangeArrowheads="1"/>
                      </wps:cNvSpPr>
                      <wps:spPr bwMode="auto">
                        <a:xfrm>
                          <a:off x="1869" y="1006"/>
                          <a:ext cx="8280" cy="544"/>
                        </a:xfrm>
                        <a:prstGeom prst="rect">
                          <a:avLst/>
                        </a:prstGeom>
                        <a:noFill/>
                        <a:ln>
                          <a:noFill/>
                        </a:ln>
                      </wps:spPr>
                      <wps:txbx>
                        <w:txbxContent>
                          <w:p w14:paraId="528A899C" w14:textId="77777777" w:rsidR="003169CE" w:rsidRDefault="00000000">
                            <w:pPr>
                              <w:jc w:val="center"/>
                              <w:rPr>
                                <w:rFonts w:ascii="楷体" w:eastAsia="楷体" w:hAnsi="楷体" w:hint="eastAsia"/>
                              </w:rPr>
                            </w:pPr>
                            <w:r>
                              <w:rPr>
                                <w:rFonts w:ascii="楷体" w:eastAsia="楷体" w:hAnsi="楷体" w:hint="eastAsia"/>
                                <w:b/>
                                <w:bCs/>
                                <w:spacing w:val="20"/>
                                <w:sz w:val="33"/>
                              </w:rPr>
                              <w:t>华 中 科 技 大 学 课 程 实 验 报 告</w:t>
                            </w:r>
                          </w:p>
                        </w:txbxContent>
                      </wps:txbx>
                      <wps:bodyPr rot="0" vert="horz" wrap="square" lIns="91440" tIns="45720" rIns="91440" bIns="45720" anchor="t" anchorCtr="0" upright="1">
                        <a:noAutofit/>
                      </wps:bodyPr>
                    </wps:wsp>
                  </wpg:wgp>
                </a:graphicData>
              </a:graphic>
            </wp:anchor>
          </w:drawing>
        </mc:Choice>
        <mc:Fallback>
          <w:pict>
            <v:group w14:anchorId="6FBDF97E" id="Group 8" o:spid="_x0000_s1044" style="position:absolute;left:0;text-align:left;margin-left:-2.9pt;margin-top:7.75pt;width:450.15pt;height:30.35pt;z-index:251655680" coordorigin="1473,1006" coordsize="9003,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">
              <v:line id="Line 9" o:spid="_x0000_s1045" style="position:absolute;visibility:visible;mso-wrap-style:square" from="1473,1613" to="10476,1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" strokeweight="3pt">
                <v:stroke linestyle="thinThin"/>
              </v:line>
              <v:rect id="Rectangle 10" o:spid="_x0000_s1046" style="position:absolute;left:1869;top:1006;width:8280;height:5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" filled="f" stroked="f">
                <v:textbox>
                  <w:txbxContent>
                    <w:p w14:paraId="528A899C" w14:textId="77777777" w:rsidR="003169CE" w:rsidRDefault="00000000">
                      <w:pPr>
                        <w:jc w:val="center"/>
                        <w:rPr>
                          <w:rFonts w:ascii="楷体" w:eastAsia="楷体" w:hAnsi="楷体" w:hint="eastAsia"/>
                        </w:rPr>
                      </w:pPr>
                      <w:r>
                        <w:rPr>
                          <w:rFonts w:ascii="楷体" w:eastAsia="楷体" w:hAnsi="楷体" w:hint="eastAsia"/>
                          <w:b/>
                          <w:bCs/>
                          <w:spacing w:val="20"/>
                          <w:sz w:val="33"/>
                        </w:rPr>
                        <w:t>华 中 科 技 大 学 课 程 实 验 报 告</w:t>
                      </w:r>
                    </w:p>
                  </w:txbxContent>
                </v:textbox>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C6F5" w14:textId="77777777" w:rsidR="003169CE" w:rsidRDefault="003169CE">
    <w:pPr>
      <w:pStyle w:val="af6"/>
      <w:pBdr>
        <w:bottom w:val="none" w:sz="0" w:space="0" w:color="auto"/>
      </w:pBdr>
    </w:pPr>
  </w:p>
  <w:p w14:paraId="1B5A7016" w14:textId="77777777" w:rsidR="003169CE" w:rsidRDefault="00000000">
    <w:r>
      <w:rPr>
        <w:noProof/>
      </w:rPr>
      <mc:AlternateContent>
        <mc:Choice Requires="wps">
          <w:drawing>
            <wp:anchor distT="0" distB="0" distL="114300" distR="114300" simplePos="0" relativeHeight="251658752" behindDoc="0" locked="0" layoutInCell="1" allowOverlap="1" wp14:anchorId="0DD58C65" wp14:editId="5477BC95">
              <wp:simplePos x="0" y="0"/>
              <wp:positionH relativeFrom="column">
                <wp:posOffset>-106045</wp:posOffset>
              </wp:positionH>
              <wp:positionV relativeFrom="paragraph">
                <wp:posOffset>535940</wp:posOffset>
              </wp:positionV>
              <wp:extent cx="5760085" cy="0"/>
              <wp:effectExtent l="27940" t="26670" r="22225" b="20955"/>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xmlns:wpsCustomData="http://www.wps.cn/officeDocument/2013/wpsCustomData">
          <w:pict>
            <v:line id="Line 17" o:spid="_x0000_s1026" o:spt="20" style="position:absolute;left:0pt;margin-left:-8.35pt;margin-top:42.2pt;height:0pt;width:453.55pt;z-index:251661312;mso-width-relative:page;mso-height-relative:page;" filled="f" stroked="t" coordsize="21600,21600" o:gfxdata="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KBNWhNcAAAAJAQAADwAAAAAAAAABACAAAAAi&#10;AAAAZHJzL2Rvd25yZXYueG1sUEsBAhQAFAAAAAgAh07iQN2ZAx/SAQAArAMAAA4AAAAAAAAAAQAg&#10;AAAAJgEAAGRycy9lMm9Eb2MueG1sUEsFBgAAAAAGAAYAWQEAAGoFAAAAAA==&#10;">
              <v:fill on="f" focussize="0,0"/>
              <v:stroke weight="3pt" color="#000000" linestyle="thinThin" joinstyle="round"/>
              <v:imagedata o:title=""/>
              <o:lock v:ext="edit" aspectratio="f"/>
            </v:line>
          </w:pict>
        </mc:Fallback>
      </mc:AlternateContent>
    </w:r>
    <w:r>
      <w:rPr>
        <w:noProof/>
      </w:rPr>
      <mc:AlternateContent>
        <mc:Choice Requires="wps">
          <w:drawing>
            <wp:anchor distT="0" distB="0" distL="114300" distR="114300" simplePos="0" relativeHeight="251656704" behindDoc="0" locked="0" layoutInCell="1" allowOverlap="1" wp14:anchorId="108A7B52" wp14:editId="2BA9AE70">
              <wp:simplePos x="0" y="0"/>
              <wp:positionH relativeFrom="column">
                <wp:posOffset>-96520</wp:posOffset>
              </wp:positionH>
              <wp:positionV relativeFrom="paragraph">
                <wp:posOffset>78740</wp:posOffset>
              </wp:positionV>
              <wp:extent cx="5257800" cy="421640"/>
              <wp:effectExtent l="0" t="0" r="635" b="0"/>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0" cy="421640"/>
                      </a:xfrm>
                      <a:prstGeom prst="rect">
                        <a:avLst/>
                      </a:prstGeom>
                      <a:noFill/>
                      <a:ln>
                        <a:noFill/>
                      </a:ln>
                    </wps:spPr>
                    <wps:txbx>
                      <w:txbxContent>
                        <w:p w14:paraId="3458BDE0" w14:textId="77777777" w:rsidR="003169CE" w:rsidRDefault="00000000">
                          <w:pPr>
                            <w:jc w:val="left"/>
                            <w:rPr>
                              <w:rFonts w:ascii="楷体" w:eastAsia="楷体" w:hAnsi="楷体" w:hint="eastAsia"/>
                            </w:rPr>
                          </w:pPr>
                          <w:r>
                            <w:rPr>
                              <w:rFonts w:ascii="楷体" w:eastAsia="楷体" w:hAnsi="楷体" w:hint="eastAsia"/>
                              <w:b/>
                              <w:bCs/>
                              <w:spacing w:val="20"/>
                              <w:sz w:val="28"/>
                              <w:szCs w:val="21"/>
                            </w:rPr>
                            <w:t>·指导教师评定意见·</w:t>
                          </w:r>
                        </w:p>
                      </w:txbxContent>
                    </wps:txbx>
                    <wps:bodyPr rot="0" vert="horz" wrap="square" lIns="91440" tIns="45720" rIns="91440" bIns="45720" anchor="t" anchorCtr="0" upright="1">
                      <a:noAutofit/>
                    </wps:bodyPr>
                  </wps:wsp>
                </a:graphicData>
              </a:graphic>
            </wp:anchor>
          </w:drawing>
        </mc:Choice>
        <mc:Fallback>
          <w:pict>
            <v:rect w14:anchorId="108A7B52" id="Rectangle 16" o:spid="_x0000_s1047" style="position:absolute;left:0;text-align:left;margin-left:-7.6pt;margin-top:6.2pt;width:414pt;height:33.2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" filled="f" stroked="f">
              <v:textbox>
                <w:txbxContent>
                  <w:p w14:paraId="3458BDE0" w14:textId="77777777" w:rsidR="003169CE" w:rsidRDefault="00000000">
                    <w:pPr>
                      <w:jc w:val="left"/>
                      <w:rPr>
                        <w:rFonts w:ascii="楷体" w:eastAsia="楷体" w:hAnsi="楷体" w:hint="eastAsia"/>
                      </w:rPr>
                    </w:pPr>
                    <w:r>
                      <w:rPr>
                        <w:rFonts w:ascii="楷体" w:eastAsia="楷体" w:hAnsi="楷体" w:hint="eastAsia"/>
                        <w:b/>
                        <w:bCs/>
                        <w:spacing w:val="20"/>
                        <w:sz w:val="28"/>
                        <w:szCs w:val="21"/>
                      </w:rPr>
                      <w:t>·指导教师评定意见·</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1"/>
      <w:numFmt w:val="bullet"/>
      <w:pStyle w:val="a"/>
      <w:lvlText w:val=""/>
      <w:lvlJc w:val="left"/>
      <w:pPr>
        <w:tabs>
          <w:tab w:val="left" w:pos="902"/>
        </w:tabs>
        <w:ind w:left="902" w:hanging="420"/>
      </w:pPr>
      <w:rPr>
        <w:rFonts w:ascii="Wingdings" w:hAnsi="Wingdings" w:hint="default"/>
      </w:rPr>
    </w:lvl>
  </w:abstractNum>
  <w:abstractNum w:abstractNumId="1" w15:restartNumberingAfterBreak="0">
    <w:nsid w:val="00000008"/>
    <w:multiLevelType w:val="multilevel"/>
    <w:tmpl w:val="00000008"/>
    <w:lvl w:ilvl="0">
      <w:start w:val="1"/>
      <w:numFmt w:val="decimal"/>
      <w:pStyle w:val="a0"/>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000000A"/>
    <w:multiLevelType w:val="multilevel"/>
    <w:tmpl w:val="0000000A"/>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0000000C"/>
    <w:multiLevelType w:val="multilevel"/>
    <w:tmpl w:val="0000000C"/>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4" w15:restartNumberingAfterBreak="0">
    <w:nsid w:val="0000000E"/>
    <w:multiLevelType w:val="multilevel"/>
    <w:tmpl w:val="0000000E"/>
    <w:lvl w:ilvl="0">
      <w:start w:val="1"/>
      <w:numFmt w:val="decimal"/>
      <w:pStyle w:val="a1"/>
      <w:lvlText w:val="[%1]"/>
      <w:lvlJc w:val="left"/>
      <w:pPr>
        <w:tabs>
          <w:tab w:val="left" w:pos="900"/>
        </w:tabs>
        <w:ind w:left="90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0000010"/>
    <w:multiLevelType w:val="singleLevel"/>
    <w:tmpl w:val="00000010"/>
    <w:lvl w:ilvl="0">
      <w:start w:val="1"/>
      <w:numFmt w:val="decimal"/>
      <w:pStyle w:val="3"/>
      <w:lvlText w:val="[%1]"/>
      <w:lvlJc w:val="left"/>
      <w:pPr>
        <w:tabs>
          <w:tab w:val="left" w:pos="567"/>
        </w:tabs>
        <w:ind w:left="567" w:hanging="567"/>
      </w:pPr>
      <w:rPr>
        <w:rFonts w:ascii="Times New Roman" w:hAnsi="Times New Roman" w:hint="default"/>
        <w:sz w:val="24"/>
        <w:szCs w:val="24"/>
      </w:rPr>
    </w:lvl>
  </w:abstractNum>
  <w:abstractNum w:abstractNumId="6" w15:restartNumberingAfterBreak="0">
    <w:nsid w:val="00000011"/>
    <w:multiLevelType w:val="multilevel"/>
    <w:tmpl w:val="00000011"/>
    <w:lvl w:ilvl="0">
      <w:start w:val="1"/>
      <w:numFmt w:val="decimal"/>
      <w:lvlText w:val="%1."/>
      <w:lvlJc w:val="left"/>
      <w:pPr>
        <w:tabs>
          <w:tab w:val="left" w:pos="425"/>
        </w:tabs>
        <w:ind w:left="425" w:hanging="425"/>
      </w:pPr>
      <w:rPr>
        <w:rFonts w:hint="eastAsia"/>
      </w:rPr>
    </w:lvl>
    <w:lvl w:ilvl="1">
      <w:start w:val="1"/>
      <w:numFmt w:val="decimal"/>
      <w:pStyle w:val="1"/>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00000014"/>
    <w:multiLevelType w:val="multilevel"/>
    <w:tmpl w:val="00000014"/>
    <w:lvl w:ilvl="0">
      <w:start w:val="1"/>
      <w:numFmt w:val="decimal"/>
      <w:pStyle w:val="10"/>
      <w:lvlText w:val="%1"/>
      <w:lvlJc w:val="left"/>
      <w:pPr>
        <w:tabs>
          <w:tab w:val="left" w:pos="601"/>
        </w:tabs>
        <w:ind w:left="601" w:hanging="601"/>
      </w:pPr>
      <w:rPr>
        <w:rFonts w:hint="eastAsia"/>
      </w:rPr>
    </w:lvl>
    <w:lvl w:ilvl="1">
      <w:start w:val="1"/>
      <w:numFmt w:val="decimal"/>
      <w:pStyle w:val="2"/>
      <w:lvlText w:val="%1.%2"/>
      <w:lvlJc w:val="left"/>
      <w:pPr>
        <w:tabs>
          <w:tab w:val="left" w:pos="1145"/>
        </w:tabs>
        <w:ind w:left="1001" w:hanging="576"/>
      </w:pPr>
      <w:rPr>
        <w:rFonts w:hint="eastAsia"/>
      </w:rPr>
    </w:lvl>
    <w:lvl w:ilvl="2">
      <w:start w:val="1"/>
      <w:numFmt w:val="decimal"/>
      <w:pStyle w:val="30"/>
      <w:lvlText w:val="%1.%2.%3"/>
      <w:lvlJc w:val="left"/>
      <w:pPr>
        <w:tabs>
          <w:tab w:val="left" w:pos="1080"/>
        </w:tabs>
        <w:ind w:left="720" w:hanging="720"/>
      </w:pPr>
      <w:rPr>
        <w:rFonts w:hint="eastAsia"/>
      </w:rPr>
    </w:lvl>
    <w:lvl w:ilvl="3">
      <w:start w:val="1"/>
      <w:numFmt w:val="decimal"/>
      <w:pStyle w:val="4"/>
      <w:lvlText w:val="%4."/>
      <w:lvlJc w:val="left"/>
      <w:pPr>
        <w:tabs>
          <w:tab w:val="left" w:pos="3558"/>
        </w:tabs>
        <w:ind w:left="3558"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8" w15:restartNumberingAfterBreak="0">
    <w:nsid w:val="3F1E1667"/>
    <w:multiLevelType w:val="hybridMultilevel"/>
    <w:tmpl w:val="2D8A644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44942700"/>
    <w:multiLevelType w:val="multilevel"/>
    <w:tmpl w:val="44942700"/>
    <w:lvl w:ilvl="0">
      <w:start w:val="1"/>
      <w:numFmt w:val="decimal"/>
      <w:lvlText w:val="%1）"/>
      <w:lvlJc w:val="left"/>
      <w:pPr>
        <w:tabs>
          <w:tab w:val="left" w:pos="1290"/>
        </w:tabs>
        <w:ind w:left="1290" w:hanging="810"/>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num w:numId="1" w16cid:durableId="335157263">
    <w:abstractNumId w:val="7"/>
  </w:num>
  <w:num w:numId="2" w16cid:durableId="685862528">
    <w:abstractNumId w:val="0"/>
  </w:num>
  <w:num w:numId="3" w16cid:durableId="1731804485">
    <w:abstractNumId w:val="5"/>
  </w:num>
  <w:num w:numId="4" w16cid:durableId="583223214">
    <w:abstractNumId w:val="1"/>
  </w:num>
  <w:num w:numId="5" w16cid:durableId="1444153179">
    <w:abstractNumId w:val="6"/>
  </w:num>
  <w:num w:numId="6" w16cid:durableId="507869844">
    <w:abstractNumId w:val="4"/>
  </w:num>
  <w:num w:numId="7" w16cid:durableId="1911424681">
    <w:abstractNumId w:val="7"/>
    <w:lvlOverride w:ilvl="0">
      <w:startOverride w:val="1"/>
    </w:lvlOverride>
  </w:num>
  <w:num w:numId="8" w16cid:durableId="1759905113">
    <w:abstractNumId w:val="2"/>
  </w:num>
  <w:num w:numId="9" w16cid:durableId="2102331951">
    <w:abstractNumId w:val="3"/>
  </w:num>
  <w:num w:numId="10" w16cid:durableId="384715413">
    <w:abstractNumId w:val="9"/>
  </w:num>
  <w:num w:numId="11" w16cid:durableId="180816482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iger">
    <w15:presenceInfo w15:providerId="None" w15:userId="Tiger"/>
  </w15:person>
  <w15:person w15:author="User">
    <w15:presenceInfo w15:providerId="None" w15:userId="User"/>
  </w15:person>
  <w15:person w15:author="tan">
    <w15:presenceInfo w15:providerId="None" w15:userId="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noPunctuationKerning/>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zMjdlMmU2YTZjMTI3Y2NjMGFiZWQwMzk5Mzg0ODQifQ=="/>
  </w:docVars>
  <w:rsids>
    <w:rsidRoot w:val="00172A27"/>
    <w:rsid w:val="00023E8D"/>
    <w:rsid w:val="000349F6"/>
    <w:rsid w:val="000425AB"/>
    <w:rsid w:val="00042E0A"/>
    <w:rsid w:val="00086216"/>
    <w:rsid w:val="000A0304"/>
    <w:rsid w:val="000B66AE"/>
    <w:rsid w:val="000C5960"/>
    <w:rsid w:val="00116870"/>
    <w:rsid w:val="00140BB2"/>
    <w:rsid w:val="00165165"/>
    <w:rsid w:val="00172A27"/>
    <w:rsid w:val="00180976"/>
    <w:rsid w:val="00186A26"/>
    <w:rsid w:val="001A10E8"/>
    <w:rsid w:val="001C39C3"/>
    <w:rsid w:val="001C5F4B"/>
    <w:rsid w:val="001E0093"/>
    <w:rsid w:val="0020007E"/>
    <w:rsid w:val="0020514A"/>
    <w:rsid w:val="00207D8A"/>
    <w:rsid w:val="0021036D"/>
    <w:rsid w:val="002113B0"/>
    <w:rsid w:val="00217EE9"/>
    <w:rsid w:val="00220015"/>
    <w:rsid w:val="002370A2"/>
    <w:rsid w:val="00244457"/>
    <w:rsid w:val="00251310"/>
    <w:rsid w:val="00260946"/>
    <w:rsid w:val="00262EA4"/>
    <w:rsid w:val="0026497A"/>
    <w:rsid w:val="00294C2D"/>
    <w:rsid w:val="002B45CE"/>
    <w:rsid w:val="002B73CD"/>
    <w:rsid w:val="002C2482"/>
    <w:rsid w:val="002F3BC9"/>
    <w:rsid w:val="002F77AC"/>
    <w:rsid w:val="003169CE"/>
    <w:rsid w:val="003279EE"/>
    <w:rsid w:val="00342864"/>
    <w:rsid w:val="003462FA"/>
    <w:rsid w:val="00351FC6"/>
    <w:rsid w:val="003527FF"/>
    <w:rsid w:val="00361F8B"/>
    <w:rsid w:val="00377DB8"/>
    <w:rsid w:val="00380928"/>
    <w:rsid w:val="003A2CB6"/>
    <w:rsid w:val="003A566F"/>
    <w:rsid w:val="003E16EA"/>
    <w:rsid w:val="003F48C1"/>
    <w:rsid w:val="00416778"/>
    <w:rsid w:val="0044137D"/>
    <w:rsid w:val="00452240"/>
    <w:rsid w:val="004660DE"/>
    <w:rsid w:val="004868D4"/>
    <w:rsid w:val="004A59A7"/>
    <w:rsid w:val="004B5FEA"/>
    <w:rsid w:val="00513BC6"/>
    <w:rsid w:val="00515E1E"/>
    <w:rsid w:val="00516C7B"/>
    <w:rsid w:val="00517FB0"/>
    <w:rsid w:val="00540570"/>
    <w:rsid w:val="00590089"/>
    <w:rsid w:val="005A6CFA"/>
    <w:rsid w:val="005A7DE6"/>
    <w:rsid w:val="005C0BD0"/>
    <w:rsid w:val="00602871"/>
    <w:rsid w:val="0061174A"/>
    <w:rsid w:val="006241B3"/>
    <w:rsid w:val="0063251C"/>
    <w:rsid w:val="0067778B"/>
    <w:rsid w:val="006B313D"/>
    <w:rsid w:val="006D19D4"/>
    <w:rsid w:val="007301FD"/>
    <w:rsid w:val="00734300"/>
    <w:rsid w:val="007368B3"/>
    <w:rsid w:val="00741A92"/>
    <w:rsid w:val="007463DD"/>
    <w:rsid w:val="007604BB"/>
    <w:rsid w:val="0076565C"/>
    <w:rsid w:val="00792FA6"/>
    <w:rsid w:val="0079589D"/>
    <w:rsid w:val="007E12D0"/>
    <w:rsid w:val="007E66CC"/>
    <w:rsid w:val="008237E9"/>
    <w:rsid w:val="008238D0"/>
    <w:rsid w:val="0083285C"/>
    <w:rsid w:val="008379A6"/>
    <w:rsid w:val="008500E9"/>
    <w:rsid w:val="00881DF6"/>
    <w:rsid w:val="0088268C"/>
    <w:rsid w:val="008938DA"/>
    <w:rsid w:val="008B28F4"/>
    <w:rsid w:val="008B606E"/>
    <w:rsid w:val="008D29F5"/>
    <w:rsid w:val="008F0EAC"/>
    <w:rsid w:val="008F3AB4"/>
    <w:rsid w:val="009170F2"/>
    <w:rsid w:val="00921F67"/>
    <w:rsid w:val="00925317"/>
    <w:rsid w:val="0093739E"/>
    <w:rsid w:val="00971E8F"/>
    <w:rsid w:val="00987260"/>
    <w:rsid w:val="009A188F"/>
    <w:rsid w:val="009A20BE"/>
    <w:rsid w:val="009A210B"/>
    <w:rsid w:val="009B3B9B"/>
    <w:rsid w:val="009B5B12"/>
    <w:rsid w:val="009E37EB"/>
    <w:rsid w:val="009E5D66"/>
    <w:rsid w:val="009F4396"/>
    <w:rsid w:val="00A24657"/>
    <w:rsid w:val="00A5217F"/>
    <w:rsid w:val="00A53231"/>
    <w:rsid w:val="00A57071"/>
    <w:rsid w:val="00AA50A1"/>
    <w:rsid w:val="00AC4BE3"/>
    <w:rsid w:val="00AD752A"/>
    <w:rsid w:val="00AE5471"/>
    <w:rsid w:val="00AE7CDE"/>
    <w:rsid w:val="00B13ECD"/>
    <w:rsid w:val="00B5427A"/>
    <w:rsid w:val="00B60798"/>
    <w:rsid w:val="00B74C5F"/>
    <w:rsid w:val="00B91A6F"/>
    <w:rsid w:val="00B949F8"/>
    <w:rsid w:val="00BA280C"/>
    <w:rsid w:val="00BA6E86"/>
    <w:rsid w:val="00BD59DA"/>
    <w:rsid w:val="00BF0CCA"/>
    <w:rsid w:val="00C108E4"/>
    <w:rsid w:val="00C3471B"/>
    <w:rsid w:val="00C43794"/>
    <w:rsid w:val="00C6058E"/>
    <w:rsid w:val="00CB2392"/>
    <w:rsid w:val="00CC270D"/>
    <w:rsid w:val="00CC375F"/>
    <w:rsid w:val="00CC727B"/>
    <w:rsid w:val="00CE14F1"/>
    <w:rsid w:val="00CE7FBA"/>
    <w:rsid w:val="00CF0008"/>
    <w:rsid w:val="00D00130"/>
    <w:rsid w:val="00D03837"/>
    <w:rsid w:val="00D067A2"/>
    <w:rsid w:val="00D071C1"/>
    <w:rsid w:val="00D21C3E"/>
    <w:rsid w:val="00D22C98"/>
    <w:rsid w:val="00D319EF"/>
    <w:rsid w:val="00D337FA"/>
    <w:rsid w:val="00D61E74"/>
    <w:rsid w:val="00D7519A"/>
    <w:rsid w:val="00D844AD"/>
    <w:rsid w:val="00D84516"/>
    <w:rsid w:val="00D87DBA"/>
    <w:rsid w:val="00DE1F85"/>
    <w:rsid w:val="00E05066"/>
    <w:rsid w:val="00E4054C"/>
    <w:rsid w:val="00EB1C29"/>
    <w:rsid w:val="00EB7723"/>
    <w:rsid w:val="00ED1259"/>
    <w:rsid w:val="00F01802"/>
    <w:rsid w:val="00F107D0"/>
    <w:rsid w:val="00F10F46"/>
    <w:rsid w:val="00F16182"/>
    <w:rsid w:val="00F17AA8"/>
    <w:rsid w:val="00F21128"/>
    <w:rsid w:val="00F255F4"/>
    <w:rsid w:val="00F5775D"/>
    <w:rsid w:val="00F85593"/>
    <w:rsid w:val="00FA0683"/>
    <w:rsid w:val="00FB25D5"/>
    <w:rsid w:val="00FC18B6"/>
    <w:rsid w:val="00FE0EF7"/>
    <w:rsid w:val="00FF443C"/>
    <w:rsid w:val="00FF7CA6"/>
    <w:rsid w:val="019316FD"/>
    <w:rsid w:val="093E63D1"/>
    <w:rsid w:val="19372B2A"/>
    <w:rsid w:val="27535CF7"/>
    <w:rsid w:val="4D5675F3"/>
    <w:rsid w:val="56AE0A32"/>
    <w:rsid w:val="66F91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5D29954"/>
  <w15:docId w15:val="{6F478FEB-714F-43C3-B381-FEB1E7594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qFormat="1"/>
    <w:lsdException w:name="footer" w:uiPriority="0" w:qFormat="1"/>
    <w:lsdException w:name="index heading" w:semiHidden="1" w:unhideWhenUsed="1"/>
    <w:lsdException w:name="caption" w:uiPriority="0" w:qFormat="1"/>
    <w:lsdException w:name="table of figures" w:uiPriority="0" w:qFormat="1"/>
    <w:lsdException w:name="envelope address" w:semiHidden="1" w:unhideWhenUsed="1"/>
    <w:lsdException w:name="envelope return" w:semiHidden="1" w:unhideWhenUsed="1"/>
    <w:lsdException w:name="footnote reference" w:uiPriority="0" w:qFormat="1"/>
    <w:lsdException w:name="annotation reference" w:uiPriority="0"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uiPriority="0"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autoRedefine/>
    <w:qFormat/>
    <w:rsid w:val="00D03837"/>
    <w:pPr>
      <w:widowControl w:val="0"/>
      <w:jc w:val="both"/>
    </w:pPr>
    <w:rPr>
      <w:kern w:val="2"/>
      <w:sz w:val="24"/>
      <w:szCs w:val="24"/>
    </w:rPr>
  </w:style>
  <w:style w:type="paragraph" w:styleId="10">
    <w:name w:val="heading 1"/>
    <w:basedOn w:val="a2"/>
    <w:next w:val="a2"/>
    <w:qFormat/>
    <w:pPr>
      <w:keepNext/>
      <w:pageBreakBefore/>
      <w:numPr>
        <w:numId w:val="1"/>
      </w:numPr>
      <w:spacing w:before="480" w:after="480"/>
      <w:jc w:val="center"/>
      <w:outlineLvl w:val="0"/>
    </w:pPr>
    <w:rPr>
      <w:rFonts w:ascii="Arial" w:eastAsia="黑体" w:hAnsi="Arial"/>
      <w:sz w:val="32"/>
    </w:rPr>
  </w:style>
  <w:style w:type="paragraph" w:styleId="2">
    <w:name w:val="heading 2"/>
    <w:basedOn w:val="a2"/>
    <w:next w:val="a3"/>
    <w:qFormat/>
    <w:pPr>
      <w:keepNext/>
      <w:numPr>
        <w:ilvl w:val="1"/>
        <w:numId w:val="1"/>
      </w:numPr>
      <w:tabs>
        <w:tab w:val="clear" w:pos="1145"/>
        <w:tab w:val="left" w:pos="567"/>
      </w:tabs>
      <w:snapToGrid w:val="0"/>
      <w:spacing w:before="459" w:after="459"/>
      <w:ind w:left="567" w:hanging="567"/>
      <w:jc w:val="left"/>
      <w:outlineLvl w:val="1"/>
    </w:pPr>
    <w:rPr>
      <w:rFonts w:ascii="Arial" w:eastAsia="黑体" w:hAnsi="Arial"/>
      <w:sz w:val="28"/>
    </w:rPr>
  </w:style>
  <w:style w:type="paragraph" w:styleId="30">
    <w:name w:val="heading 3"/>
    <w:basedOn w:val="a2"/>
    <w:next w:val="a3"/>
    <w:link w:val="31"/>
    <w:qFormat/>
    <w:pPr>
      <w:keepNext/>
      <w:keepLines/>
      <w:numPr>
        <w:ilvl w:val="2"/>
        <w:numId w:val="1"/>
      </w:numPr>
      <w:tabs>
        <w:tab w:val="left" w:pos="720"/>
      </w:tabs>
      <w:spacing w:beforeLines="50" w:before="50" w:afterLines="50" w:after="50"/>
      <w:outlineLvl w:val="2"/>
    </w:pPr>
    <w:rPr>
      <w:rFonts w:ascii="Arial" w:eastAsia="黑体" w:hAnsi="Arial"/>
      <w:bCs/>
      <w:szCs w:val="32"/>
    </w:rPr>
  </w:style>
  <w:style w:type="paragraph" w:styleId="4">
    <w:name w:val="heading 4"/>
    <w:basedOn w:val="a2"/>
    <w:next w:val="a3"/>
    <w:link w:val="40"/>
    <w:qFormat/>
    <w:pPr>
      <w:keepNext/>
      <w:keepLines/>
      <w:numPr>
        <w:ilvl w:val="3"/>
        <w:numId w:val="1"/>
      </w:numPr>
      <w:spacing w:before="100" w:beforeAutospacing="1" w:after="100" w:afterAutospacing="1"/>
      <w:ind w:leftChars="200" w:left="1062" w:hanging="862"/>
      <w:outlineLvl w:val="3"/>
    </w:pPr>
    <w:rPr>
      <w:rFonts w:eastAsia="仿宋_GB2312"/>
      <w:bCs/>
      <w:szCs w:val="28"/>
    </w:rPr>
  </w:style>
  <w:style w:type="paragraph" w:styleId="5">
    <w:name w:val="heading 5"/>
    <w:basedOn w:val="a2"/>
    <w:next w:val="a3"/>
    <w:qFormat/>
    <w:pPr>
      <w:keepNext/>
      <w:keepLines/>
      <w:spacing w:before="100" w:beforeAutospacing="1" w:after="100" w:afterAutospacing="1"/>
      <w:ind w:leftChars="200" w:left="200"/>
      <w:outlineLvl w:val="4"/>
    </w:pPr>
    <w:rPr>
      <w:b/>
      <w:bCs/>
      <w:szCs w:val="28"/>
    </w:rPr>
  </w:style>
  <w:style w:type="paragraph" w:styleId="6">
    <w:name w:val="heading 6"/>
    <w:basedOn w:val="a2"/>
    <w:next w:val="a2"/>
    <w:qFormat/>
    <w:pPr>
      <w:keepNext/>
      <w:keepLines/>
      <w:numPr>
        <w:ilvl w:val="5"/>
        <w:numId w:val="1"/>
      </w:numPr>
      <w:spacing w:before="240" w:after="64" w:line="317" w:lineRule="auto"/>
      <w:outlineLvl w:val="5"/>
    </w:pPr>
    <w:rPr>
      <w:rFonts w:ascii="Arial" w:eastAsia="黑体" w:hAnsi="Arial"/>
      <w:b/>
      <w:bCs/>
    </w:rPr>
  </w:style>
  <w:style w:type="paragraph" w:styleId="7">
    <w:name w:val="heading 7"/>
    <w:basedOn w:val="a2"/>
    <w:next w:val="a2"/>
    <w:qFormat/>
    <w:pPr>
      <w:keepNext/>
      <w:keepLines/>
      <w:numPr>
        <w:ilvl w:val="6"/>
        <w:numId w:val="1"/>
      </w:numPr>
      <w:spacing w:before="240" w:after="64" w:line="317" w:lineRule="auto"/>
      <w:outlineLvl w:val="6"/>
    </w:pPr>
    <w:rPr>
      <w:b/>
      <w:bCs/>
    </w:rPr>
  </w:style>
  <w:style w:type="paragraph" w:styleId="8">
    <w:name w:val="heading 8"/>
    <w:basedOn w:val="a2"/>
    <w:next w:val="a2"/>
    <w:autoRedefine/>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2"/>
    <w:next w:val="a2"/>
    <w:autoRedefine/>
    <w:qFormat/>
    <w:pPr>
      <w:keepNext/>
      <w:keepLines/>
      <w:numPr>
        <w:ilvl w:val="8"/>
        <w:numId w:val="1"/>
      </w:numPr>
      <w:spacing w:before="240" w:after="64" w:line="317" w:lineRule="auto"/>
      <w:outlineLvl w:val="8"/>
    </w:pPr>
    <w:rPr>
      <w:rFonts w:ascii="Arial" w:eastAsia="黑体" w:hAnsi="Arial"/>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basedOn w:val="a2"/>
    <w:link w:val="a7"/>
    <w:autoRedefine/>
    <w:qFormat/>
    <w:pPr>
      <w:ind w:firstLineChars="200" w:firstLine="420"/>
    </w:pPr>
  </w:style>
  <w:style w:type="paragraph" w:styleId="a8">
    <w:name w:val="caption"/>
    <w:basedOn w:val="a2"/>
    <w:next w:val="a2"/>
    <w:link w:val="a9"/>
    <w:autoRedefine/>
    <w:qFormat/>
    <w:rsid w:val="009B3B9B"/>
    <w:pPr>
      <w:adjustRightInd w:val="0"/>
      <w:snapToGrid w:val="0"/>
      <w:spacing w:beforeLines="20" w:before="91" w:afterLines="20" w:after="91"/>
      <w:jc w:val="center"/>
    </w:pPr>
    <w:rPr>
      <w:rFonts w:ascii="黑体" w:eastAsia="黑体" w:hAnsi="黑体" w:cs="Arial"/>
      <w:sz w:val="21"/>
    </w:rPr>
  </w:style>
  <w:style w:type="paragraph" w:styleId="a">
    <w:name w:val="List Bullet"/>
    <w:basedOn w:val="a3"/>
    <w:autoRedefine/>
    <w:qFormat/>
    <w:pPr>
      <w:numPr>
        <w:numId w:val="2"/>
      </w:numPr>
      <w:ind w:firstLineChars="0" w:firstLine="0"/>
    </w:pPr>
  </w:style>
  <w:style w:type="paragraph" w:styleId="aa">
    <w:name w:val="Document Map"/>
    <w:basedOn w:val="a2"/>
    <w:qFormat/>
    <w:pPr>
      <w:shd w:val="clear" w:color="auto" w:fill="000080"/>
    </w:pPr>
  </w:style>
  <w:style w:type="paragraph" w:styleId="ab">
    <w:name w:val="annotation text"/>
    <w:basedOn w:val="a2"/>
    <w:link w:val="ac"/>
    <w:autoRedefine/>
    <w:qFormat/>
    <w:pPr>
      <w:jc w:val="left"/>
    </w:pPr>
  </w:style>
  <w:style w:type="paragraph" w:styleId="32">
    <w:name w:val="Body Text 3"/>
    <w:basedOn w:val="a2"/>
    <w:autoRedefine/>
    <w:qFormat/>
    <w:rPr>
      <w:i/>
      <w:iCs/>
      <w:sz w:val="28"/>
    </w:rPr>
  </w:style>
  <w:style w:type="paragraph" w:styleId="ad">
    <w:name w:val="Body Text"/>
    <w:basedOn w:val="a2"/>
    <w:autoRedefine/>
    <w:qFormat/>
    <w:rPr>
      <w:b/>
      <w:bCs/>
      <w:i/>
      <w:iCs/>
      <w:sz w:val="28"/>
    </w:rPr>
  </w:style>
  <w:style w:type="paragraph" w:styleId="ae">
    <w:name w:val="Body Text Indent"/>
    <w:basedOn w:val="a2"/>
    <w:link w:val="af"/>
    <w:qFormat/>
    <w:pPr>
      <w:spacing w:after="120"/>
      <w:ind w:leftChars="200" w:left="420"/>
    </w:pPr>
    <w:rPr>
      <w:sz w:val="21"/>
    </w:rPr>
  </w:style>
  <w:style w:type="paragraph" w:styleId="af0">
    <w:name w:val="Plain Text"/>
    <w:basedOn w:val="a2"/>
    <w:link w:val="af1"/>
    <w:autoRedefine/>
    <w:qFormat/>
    <w:pPr>
      <w:widowControl/>
      <w:jc w:val="left"/>
    </w:pPr>
    <w:rPr>
      <w:rFonts w:ascii="宋体" w:hAnsi="Courier New"/>
      <w:sz w:val="21"/>
    </w:rPr>
  </w:style>
  <w:style w:type="paragraph" w:styleId="20">
    <w:name w:val="Body Text Indent 2"/>
    <w:basedOn w:val="a2"/>
    <w:link w:val="21"/>
    <w:autoRedefine/>
    <w:qFormat/>
    <w:pPr>
      <w:spacing w:after="120" w:line="480" w:lineRule="auto"/>
      <w:ind w:leftChars="200" w:left="420"/>
    </w:pPr>
    <w:rPr>
      <w:sz w:val="21"/>
    </w:rPr>
  </w:style>
  <w:style w:type="paragraph" w:styleId="af2">
    <w:name w:val="endnote text"/>
    <w:basedOn w:val="a2"/>
    <w:qFormat/>
    <w:pPr>
      <w:snapToGrid w:val="0"/>
      <w:jc w:val="left"/>
    </w:pPr>
  </w:style>
  <w:style w:type="paragraph" w:styleId="af3">
    <w:name w:val="Balloon Text"/>
    <w:basedOn w:val="a2"/>
    <w:link w:val="af4"/>
    <w:autoRedefine/>
    <w:qFormat/>
    <w:rPr>
      <w:sz w:val="18"/>
      <w:szCs w:val="18"/>
    </w:rPr>
  </w:style>
  <w:style w:type="paragraph" w:styleId="af5">
    <w:name w:val="footer"/>
    <w:basedOn w:val="a2"/>
    <w:autoRedefine/>
    <w:qFormat/>
    <w:pPr>
      <w:tabs>
        <w:tab w:val="center" w:pos="4153"/>
        <w:tab w:val="right" w:pos="8306"/>
      </w:tabs>
      <w:snapToGrid w:val="0"/>
      <w:jc w:val="left"/>
    </w:pPr>
    <w:rPr>
      <w:sz w:val="18"/>
      <w:szCs w:val="18"/>
    </w:rPr>
  </w:style>
  <w:style w:type="paragraph" w:styleId="af6">
    <w:name w:val="header"/>
    <w:basedOn w:val="a2"/>
    <w:qFormat/>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autoRedefine/>
    <w:uiPriority w:val="39"/>
    <w:unhideWhenUsed/>
    <w:qFormat/>
  </w:style>
  <w:style w:type="paragraph" w:styleId="af7">
    <w:name w:val="footnote text"/>
    <w:basedOn w:val="a2"/>
    <w:autoRedefine/>
    <w:qFormat/>
    <w:pPr>
      <w:snapToGrid w:val="0"/>
    </w:pPr>
    <w:rPr>
      <w:sz w:val="18"/>
      <w:szCs w:val="18"/>
    </w:rPr>
  </w:style>
  <w:style w:type="paragraph" w:styleId="3">
    <w:name w:val="Body Text Indent 3"/>
    <w:basedOn w:val="a2"/>
    <w:link w:val="33"/>
    <w:qFormat/>
    <w:pPr>
      <w:numPr>
        <w:numId w:val="3"/>
      </w:numPr>
    </w:pPr>
  </w:style>
  <w:style w:type="paragraph" w:styleId="af8">
    <w:name w:val="table of figures"/>
    <w:basedOn w:val="a2"/>
    <w:next w:val="a2"/>
    <w:qFormat/>
    <w:pPr>
      <w:ind w:leftChars="200" w:left="840" w:hangingChars="200" w:hanging="420"/>
    </w:pPr>
  </w:style>
  <w:style w:type="paragraph" w:styleId="TOC2">
    <w:name w:val="toc 2"/>
    <w:basedOn w:val="a2"/>
    <w:next w:val="a2"/>
    <w:autoRedefine/>
    <w:uiPriority w:val="39"/>
    <w:unhideWhenUsed/>
    <w:qFormat/>
    <w:pPr>
      <w:ind w:leftChars="200" w:left="420"/>
    </w:pPr>
  </w:style>
  <w:style w:type="paragraph" w:styleId="22">
    <w:name w:val="Body Text 2"/>
    <w:basedOn w:val="a2"/>
    <w:autoRedefine/>
    <w:qFormat/>
    <w:rPr>
      <w:i/>
      <w:iCs/>
      <w:sz w:val="30"/>
    </w:rPr>
  </w:style>
  <w:style w:type="paragraph" w:styleId="af9">
    <w:name w:val="annotation subject"/>
    <w:basedOn w:val="ab"/>
    <w:next w:val="ab"/>
    <w:link w:val="afa"/>
    <w:autoRedefine/>
    <w:qFormat/>
    <w:rPr>
      <w:b/>
      <w:bCs/>
    </w:rPr>
  </w:style>
  <w:style w:type="character" w:styleId="afb">
    <w:name w:val="Strong"/>
    <w:basedOn w:val="a4"/>
    <w:autoRedefine/>
    <w:uiPriority w:val="22"/>
    <w:qFormat/>
    <w:rPr>
      <w:b/>
    </w:rPr>
  </w:style>
  <w:style w:type="character" w:styleId="afc">
    <w:name w:val="endnote reference"/>
    <w:autoRedefine/>
    <w:qFormat/>
    <w:rPr>
      <w:rFonts w:eastAsia="宋体"/>
      <w:sz w:val="24"/>
      <w:szCs w:val="24"/>
      <w:vertAlign w:val="superscript"/>
      <w:lang w:val="en-US" w:eastAsia="zh-CN" w:bidi="ar-SA"/>
    </w:rPr>
  </w:style>
  <w:style w:type="character" w:styleId="afd">
    <w:name w:val="page number"/>
    <w:basedOn w:val="a4"/>
    <w:autoRedefine/>
    <w:qFormat/>
  </w:style>
  <w:style w:type="character" w:styleId="afe">
    <w:name w:val="FollowedHyperlink"/>
    <w:autoRedefine/>
    <w:qFormat/>
    <w:rPr>
      <w:color w:val="800080"/>
      <w:u w:val="single"/>
    </w:rPr>
  </w:style>
  <w:style w:type="character" w:styleId="aff">
    <w:name w:val="Hyperlink"/>
    <w:autoRedefine/>
    <w:uiPriority w:val="99"/>
    <w:qFormat/>
    <w:rPr>
      <w:color w:val="auto"/>
      <w:u w:val="none"/>
    </w:rPr>
  </w:style>
  <w:style w:type="character" w:styleId="aff0">
    <w:name w:val="annotation reference"/>
    <w:autoRedefine/>
    <w:qFormat/>
    <w:rPr>
      <w:sz w:val="21"/>
      <w:szCs w:val="21"/>
    </w:rPr>
  </w:style>
  <w:style w:type="character" w:styleId="aff1">
    <w:name w:val="footnote reference"/>
    <w:autoRedefine/>
    <w:qFormat/>
    <w:rPr>
      <w:vertAlign w:val="superscript"/>
    </w:rPr>
  </w:style>
  <w:style w:type="character" w:customStyle="1" w:styleId="aff2">
    <w:name w:val="正文：中文强调"/>
    <w:autoRedefine/>
    <w:qFormat/>
    <w:rPr>
      <w:rFonts w:eastAsia="楷体_GB2312"/>
    </w:rPr>
  </w:style>
  <w:style w:type="character" w:customStyle="1" w:styleId="Char1">
    <w:name w:val="题注 Char1"/>
    <w:autoRedefine/>
    <w:qFormat/>
    <w:rPr>
      <w:rFonts w:eastAsia="黑体" w:hAnsi="宋体"/>
      <w:kern w:val="2"/>
      <w:sz w:val="21"/>
      <w:szCs w:val="24"/>
      <w:lang w:val="en-US" w:eastAsia="zh-CN" w:bidi="ar-SA"/>
    </w:rPr>
  </w:style>
  <w:style w:type="character" w:customStyle="1" w:styleId="CharChar">
    <w:name w:val="纯文本 Char Char"/>
    <w:autoRedefine/>
    <w:qFormat/>
    <w:rPr>
      <w:rFonts w:ascii="宋体" w:hAnsi="Courier New" w:cs="Courier New"/>
      <w:kern w:val="2"/>
      <w:sz w:val="21"/>
      <w:szCs w:val="21"/>
    </w:rPr>
  </w:style>
  <w:style w:type="character" w:customStyle="1" w:styleId="33">
    <w:name w:val="正文文本缩进 3 字符"/>
    <w:link w:val="3"/>
    <w:autoRedefine/>
    <w:qFormat/>
    <w:rPr>
      <w:kern w:val="2"/>
      <w:sz w:val="24"/>
      <w:szCs w:val="24"/>
    </w:rPr>
  </w:style>
  <w:style w:type="character" w:customStyle="1" w:styleId="aff3">
    <w:name w:val="正文：英文强调"/>
    <w:autoRedefine/>
    <w:qFormat/>
    <w:rPr>
      <w:rFonts w:ascii="Times New Roman" w:hAnsi="Times New Roman"/>
      <w:i/>
    </w:rPr>
  </w:style>
  <w:style w:type="character" w:customStyle="1" w:styleId="aff4">
    <w:name w:val="无间隔 字符"/>
    <w:link w:val="aff5"/>
    <w:autoRedefine/>
    <w:qFormat/>
    <w:rPr>
      <w:rFonts w:ascii="Calibri" w:hAnsi="Calibri"/>
      <w:sz w:val="22"/>
      <w:szCs w:val="22"/>
      <w:lang w:bidi="ar-SA"/>
    </w:rPr>
  </w:style>
  <w:style w:type="paragraph" w:styleId="aff5">
    <w:name w:val="No Spacing"/>
    <w:link w:val="aff4"/>
    <w:qFormat/>
    <w:rPr>
      <w:rFonts w:ascii="Calibri" w:hAnsi="Calibri"/>
      <w:sz w:val="22"/>
      <w:szCs w:val="22"/>
    </w:rPr>
  </w:style>
  <w:style w:type="character" w:customStyle="1" w:styleId="af4">
    <w:name w:val="批注框文本 字符"/>
    <w:link w:val="af3"/>
    <w:autoRedefine/>
    <w:qFormat/>
    <w:rPr>
      <w:kern w:val="2"/>
      <w:sz w:val="18"/>
      <w:szCs w:val="18"/>
    </w:rPr>
  </w:style>
  <w:style w:type="character" w:customStyle="1" w:styleId="085CharChar">
    <w:name w:val="样式 首行缩进:  0.85 厘米 Char Char"/>
    <w:link w:val="085"/>
    <w:autoRedefine/>
    <w:qFormat/>
    <w:rPr>
      <w:rFonts w:ascii="宋体" w:hAnsi="宋体" w:cs="宋体"/>
      <w:kern w:val="2"/>
      <w:sz w:val="24"/>
      <w:szCs w:val="24"/>
    </w:rPr>
  </w:style>
  <w:style w:type="paragraph" w:customStyle="1" w:styleId="085">
    <w:name w:val="样式 首行缩进:  0.85 厘米"/>
    <w:basedOn w:val="a2"/>
    <w:link w:val="085CharChar"/>
    <w:autoRedefine/>
    <w:qFormat/>
    <w:pPr>
      <w:spacing w:line="324" w:lineRule="auto"/>
      <w:ind w:firstLine="482"/>
    </w:pPr>
    <w:rPr>
      <w:rFonts w:ascii="宋体" w:hAnsi="宋体" w:cs="宋体"/>
    </w:rPr>
  </w:style>
  <w:style w:type="character" w:customStyle="1" w:styleId="40">
    <w:name w:val="标题 4 字符"/>
    <w:link w:val="4"/>
    <w:autoRedefine/>
    <w:qFormat/>
    <w:rPr>
      <w:rFonts w:eastAsia="仿宋_GB2312"/>
      <w:bCs/>
      <w:sz w:val="24"/>
      <w:szCs w:val="28"/>
    </w:rPr>
  </w:style>
  <w:style w:type="character" w:customStyle="1" w:styleId="aff6">
    <w:name w:val="引用 字符"/>
    <w:link w:val="aff7"/>
    <w:autoRedefine/>
    <w:qFormat/>
    <w:rPr>
      <w:i/>
      <w:iCs/>
      <w:color w:val="000000"/>
      <w:kern w:val="2"/>
      <w:sz w:val="21"/>
      <w:szCs w:val="24"/>
    </w:rPr>
  </w:style>
  <w:style w:type="paragraph" w:styleId="aff7">
    <w:name w:val="Quote"/>
    <w:basedOn w:val="a2"/>
    <w:next w:val="a2"/>
    <w:link w:val="aff6"/>
    <w:autoRedefine/>
    <w:qFormat/>
    <w:rPr>
      <w:i/>
      <w:iCs/>
      <w:color w:val="000000"/>
      <w:sz w:val="21"/>
    </w:rPr>
  </w:style>
  <w:style w:type="character" w:customStyle="1" w:styleId="21">
    <w:name w:val="正文文本缩进 2 字符"/>
    <w:link w:val="20"/>
    <w:autoRedefine/>
    <w:qFormat/>
    <w:rPr>
      <w:kern w:val="2"/>
      <w:sz w:val="21"/>
      <w:szCs w:val="24"/>
    </w:rPr>
  </w:style>
  <w:style w:type="character" w:customStyle="1" w:styleId="31">
    <w:name w:val="标题 3 字符"/>
    <w:link w:val="30"/>
    <w:autoRedefine/>
    <w:qFormat/>
    <w:rPr>
      <w:rFonts w:ascii="Arial" w:eastAsia="黑体" w:hAnsi="Arial"/>
      <w:bCs/>
      <w:kern w:val="2"/>
      <w:sz w:val="24"/>
      <w:szCs w:val="32"/>
    </w:rPr>
  </w:style>
  <w:style w:type="character" w:customStyle="1" w:styleId="ac">
    <w:name w:val="批注文字 字符"/>
    <w:link w:val="ab"/>
    <w:autoRedefine/>
    <w:qFormat/>
    <w:rPr>
      <w:kern w:val="2"/>
      <w:sz w:val="24"/>
      <w:szCs w:val="24"/>
    </w:rPr>
  </w:style>
  <w:style w:type="character" w:customStyle="1" w:styleId="af">
    <w:name w:val="正文文本缩进 字符"/>
    <w:link w:val="ae"/>
    <w:autoRedefine/>
    <w:qFormat/>
    <w:rPr>
      <w:kern w:val="2"/>
      <w:sz w:val="21"/>
      <w:szCs w:val="24"/>
    </w:rPr>
  </w:style>
  <w:style w:type="character" w:customStyle="1" w:styleId="a7">
    <w:name w:val="正文缩进 字符"/>
    <w:link w:val="a3"/>
    <w:autoRedefine/>
    <w:qFormat/>
    <w:rPr>
      <w:kern w:val="2"/>
      <w:sz w:val="24"/>
      <w:szCs w:val="24"/>
    </w:rPr>
  </w:style>
  <w:style w:type="character" w:customStyle="1" w:styleId="aff8">
    <w:name w:val="正文：程序代码"/>
    <w:autoRedefine/>
    <w:qFormat/>
    <w:rPr>
      <w:rFonts w:ascii="MS Gothic" w:eastAsia="仿宋_GB2312" w:hAnsi="MS Gothic"/>
    </w:rPr>
  </w:style>
  <w:style w:type="character" w:customStyle="1" w:styleId="af1">
    <w:name w:val="纯文本 字符"/>
    <w:link w:val="af0"/>
    <w:qFormat/>
    <w:rPr>
      <w:rFonts w:ascii="宋体" w:hAnsi="Courier New"/>
      <w:sz w:val="21"/>
    </w:rPr>
  </w:style>
  <w:style w:type="character" w:customStyle="1" w:styleId="CharChar0">
    <w:name w:val="论文正文 Char Char"/>
    <w:link w:val="aff9"/>
    <w:qFormat/>
    <w:rPr>
      <w:rFonts w:ascii="Cambria Math" w:hAnsi="Cambria Math"/>
      <w:kern w:val="2"/>
      <w:sz w:val="24"/>
      <w:szCs w:val="22"/>
    </w:rPr>
  </w:style>
  <w:style w:type="paragraph" w:customStyle="1" w:styleId="aff9">
    <w:name w:val="论文正文"/>
    <w:basedOn w:val="a2"/>
    <w:link w:val="CharChar0"/>
    <w:qFormat/>
    <w:pPr>
      <w:spacing w:line="300" w:lineRule="auto"/>
      <w:ind w:firstLine="420"/>
      <w:jc w:val="left"/>
    </w:pPr>
    <w:rPr>
      <w:rFonts w:ascii="Cambria Math" w:hAnsi="Cambria Math"/>
      <w:szCs w:val="22"/>
    </w:rPr>
  </w:style>
  <w:style w:type="character" w:customStyle="1" w:styleId="llyf141">
    <w:name w:val="llyf141"/>
    <w:qFormat/>
    <w:rPr>
      <w:rFonts w:eastAsia="宋体"/>
      <w:spacing w:val="300"/>
      <w:sz w:val="21"/>
      <w:szCs w:val="21"/>
      <w:lang w:val="en-US" w:eastAsia="zh-CN" w:bidi="ar-SA"/>
    </w:rPr>
  </w:style>
  <w:style w:type="character" w:customStyle="1" w:styleId="afa">
    <w:name w:val="批注主题 字符"/>
    <w:link w:val="af9"/>
    <w:autoRedefine/>
    <w:qFormat/>
    <w:rPr>
      <w:b/>
      <w:bCs/>
      <w:kern w:val="2"/>
      <w:sz w:val="24"/>
      <w:szCs w:val="24"/>
    </w:rPr>
  </w:style>
  <w:style w:type="character" w:customStyle="1" w:styleId="a9">
    <w:name w:val="题注 字符"/>
    <w:link w:val="a8"/>
    <w:autoRedefine/>
    <w:qFormat/>
    <w:rsid w:val="009B3B9B"/>
    <w:rPr>
      <w:rFonts w:ascii="黑体" w:eastAsia="黑体" w:hAnsi="黑体" w:cs="Arial"/>
      <w:kern w:val="2"/>
      <w:sz w:val="21"/>
      <w:szCs w:val="24"/>
    </w:rPr>
  </w:style>
  <w:style w:type="character" w:customStyle="1" w:styleId="CharChar1">
    <w:name w:val="图题注 Char Char"/>
    <w:link w:val="affa"/>
    <w:qFormat/>
  </w:style>
  <w:style w:type="paragraph" w:customStyle="1" w:styleId="affa">
    <w:name w:val="图题注"/>
    <w:basedOn w:val="a8"/>
    <w:link w:val="CharChar1"/>
    <w:autoRedefine/>
    <w:qFormat/>
    <w:pPr>
      <w:spacing w:beforeLines="25" w:before="78" w:afterLines="25" w:after="78"/>
    </w:pPr>
  </w:style>
  <w:style w:type="paragraph" w:customStyle="1" w:styleId="11">
    <w:name w:val="目录 11"/>
    <w:basedOn w:val="a2"/>
    <w:next w:val="a2"/>
    <w:autoRedefine/>
    <w:uiPriority w:val="39"/>
    <w:qFormat/>
    <w:pPr>
      <w:spacing w:before="120" w:after="120"/>
      <w:jc w:val="left"/>
    </w:pPr>
    <w:rPr>
      <w:rFonts w:ascii="Calibri" w:hAnsi="Calibri" w:cs="Calibri"/>
      <w:b/>
      <w:bCs/>
      <w:caps/>
      <w:sz w:val="28"/>
      <w:szCs w:val="20"/>
    </w:rPr>
  </w:style>
  <w:style w:type="paragraph" w:customStyle="1" w:styleId="Char1CharCharChar">
    <w:name w:val="Char1 Char Char Char"/>
    <w:basedOn w:val="a2"/>
    <w:autoRedefine/>
    <w:qFormat/>
    <w:rPr>
      <w:sz w:val="21"/>
      <w:szCs w:val="20"/>
    </w:rPr>
  </w:style>
  <w:style w:type="paragraph" w:customStyle="1" w:styleId="TOC10">
    <w:name w:val="TOC 标题1"/>
    <w:basedOn w:val="10"/>
    <w:next w:val="a2"/>
    <w:autoRedefine/>
    <w:qFormat/>
    <w:pPr>
      <w:keepLines/>
      <w:pageBreakBefore w:val="0"/>
      <w:widowControl/>
      <w:numPr>
        <w:numId w:val="0"/>
      </w:numPr>
      <w:spacing w:after="0" w:line="276" w:lineRule="auto"/>
      <w:jc w:val="left"/>
      <w:outlineLvl w:val="9"/>
    </w:pPr>
    <w:rPr>
      <w:rFonts w:ascii="Cambria" w:eastAsia="宋体" w:hAnsi="Cambria"/>
      <w:b/>
      <w:bCs/>
      <w:color w:val="365F91"/>
      <w:kern w:val="0"/>
      <w:sz w:val="28"/>
      <w:szCs w:val="28"/>
    </w:rPr>
  </w:style>
  <w:style w:type="paragraph" w:customStyle="1" w:styleId="41">
    <w:name w:val="目录 41"/>
    <w:basedOn w:val="a2"/>
    <w:next w:val="a2"/>
    <w:autoRedefine/>
    <w:qFormat/>
    <w:pPr>
      <w:ind w:left="720"/>
      <w:jc w:val="left"/>
    </w:pPr>
    <w:rPr>
      <w:rFonts w:ascii="Calibri" w:hAnsi="Calibri" w:cs="Calibri"/>
      <w:sz w:val="18"/>
      <w:szCs w:val="18"/>
    </w:rPr>
  </w:style>
  <w:style w:type="paragraph" w:customStyle="1" w:styleId="210">
    <w:name w:val="目录 21"/>
    <w:basedOn w:val="a2"/>
    <w:next w:val="a2"/>
    <w:autoRedefine/>
    <w:uiPriority w:val="39"/>
    <w:qFormat/>
    <w:pPr>
      <w:ind w:left="240"/>
      <w:jc w:val="left"/>
    </w:pPr>
    <w:rPr>
      <w:rFonts w:ascii="Calibri" w:hAnsi="Calibri" w:cs="Calibri"/>
      <w:smallCaps/>
      <w:sz w:val="28"/>
      <w:szCs w:val="20"/>
    </w:rPr>
  </w:style>
  <w:style w:type="paragraph" w:customStyle="1" w:styleId="51">
    <w:name w:val="目录 51"/>
    <w:basedOn w:val="a2"/>
    <w:next w:val="a2"/>
    <w:autoRedefine/>
    <w:qFormat/>
    <w:pPr>
      <w:ind w:left="960"/>
      <w:jc w:val="left"/>
    </w:pPr>
    <w:rPr>
      <w:rFonts w:ascii="Calibri" w:hAnsi="Calibri" w:cs="Calibri"/>
      <w:sz w:val="18"/>
      <w:szCs w:val="18"/>
    </w:rPr>
  </w:style>
  <w:style w:type="paragraph" w:customStyle="1" w:styleId="61">
    <w:name w:val="目录 61"/>
    <w:basedOn w:val="a2"/>
    <w:next w:val="a2"/>
    <w:qFormat/>
    <w:pPr>
      <w:ind w:left="1200"/>
      <w:jc w:val="left"/>
    </w:pPr>
    <w:rPr>
      <w:rFonts w:ascii="Calibri" w:hAnsi="Calibri" w:cs="Calibri"/>
      <w:sz w:val="18"/>
      <w:szCs w:val="18"/>
    </w:rPr>
  </w:style>
  <w:style w:type="paragraph" w:customStyle="1" w:styleId="a0">
    <w:name w:val="列表编号：参考文献"/>
    <w:basedOn w:val="a2"/>
    <w:autoRedefine/>
    <w:qFormat/>
    <w:pPr>
      <w:numPr>
        <w:numId w:val="4"/>
      </w:numPr>
    </w:pPr>
  </w:style>
  <w:style w:type="paragraph" w:customStyle="1" w:styleId="71">
    <w:name w:val="目录 71"/>
    <w:basedOn w:val="a2"/>
    <w:next w:val="a2"/>
    <w:qFormat/>
    <w:pPr>
      <w:ind w:left="1440"/>
      <w:jc w:val="left"/>
    </w:pPr>
    <w:rPr>
      <w:rFonts w:ascii="Calibri" w:hAnsi="Calibri" w:cs="Calibri"/>
      <w:sz w:val="18"/>
      <w:szCs w:val="18"/>
    </w:rPr>
  </w:style>
  <w:style w:type="paragraph" w:customStyle="1" w:styleId="81">
    <w:name w:val="目录 81"/>
    <w:basedOn w:val="a2"/>
    <w:next w:val="a2"/>
    <w:autoRedefine/>
    <w:qFormat/>
    <w:pPr>
      <w:ind w:left="1680"/>
      <w:jc w:val="left"/>
    </w:pPr>
    <w:rPr>
      <w:rFonts w:ascii="Calibri" w:hAnsi="Calibri" w:cs="Calibri"/>
      <w:sz w:val="18"/>
      <w:szCs w:val="18"/>
    </w:rPr>
  </w:style>
  <w:style w:type="paragraph" w:customStyle="1" w:styleId="1">
    <w:name w:val="样式1"/>
    <w:basedOn w:val="a2"/>
    <w:autoRedefine/>
    <w:qFormat/>
    <w:pPr>
      <w:numPr>
        <w:ilvl w:val="1"/>
        <w:numId w:val="5"/>
      </w:numPr>
    </w:pPr>
    <w:rPr>
      <w:sz w:val="21"/>
    </w:rPr>
  </w:style>
  <w:style w:type="paragraph" w:customStyle="1" w:styleId="12">
    <w:name w:val="图1"/>
    <w:basedOn w:val="a2"/>
    <w:next w:val="a2"/>
    <w:qFormat/>
    <w:pPr>
      <w:tabs>
        <w:tab w:val="left" w:pos="420"/>
      </w:tabs>
      <w:spacing w:beforeLines="50" w:before="156" w:afterLines="100" w:after="312" w:line="360" w:lineRule="auto"/>
      <w:ind w:left="1105" w:hanging="748"/>
      <w:jc w:val="center"/>
    </w:pPr>
    <w:rPr>
      <w:kern w:val="0"/>
    </w:rPr>
  </w:style>
  <w:style w:type="paragraph" w:customStyle="1" w:styleId="affb">
    <w:name w:val="列出段落"/>
    <w:basedOn w:val="a2"/>
    <w:autoRedefine/>
    <w:qFormat/>
    <w:pPr>
      <w:ind w:firstLineChars="200" w:firstLine="420"/>
    </w:pPr>
    <w:rPr>
      <w:rFonts w:ascii="Calibri" w:hAnsi="Calibri"/>
      <w:sz w:val="21"/>
      <w:szCs w:val="22"/>
    </w:rPr>
  </w:style>
  <w:style w:type="paragraph" w:customStyle="1" w:styleId="a1">
    <w:name w:val="参考文献"/>
    <w:autoRedefine/>
    <w:qFormat/>
    <w:pPr>
      <w:widowControl w:val="0"/>
      <w:numPr>
        <w:numId w:val="6"/>
      </w:numPr>
      <w:spacing w:line="324" w:lineRule="auto"/>
    </w:pPr>
    <w:rPr>
      <w:rFonts w:cs="宋体"/>
      <w:sz w:val="24"/>
      <w:szCs w:val="24"/>
    </w:rPr>
  </w:style>
  <w:style w:type="paragraph" w:customStyle="1" w:styleId="CharCharCharCharCharCharCharCharCharCharCharCharChar">
    <w:name w:val="Char Char Char Char Char Char Char Char Char Char Char Char Char"/>
    <w:basedOn w:val="a2"/>
    <w:autoRedefine/>
    <w:qFormat/>
    <w:rPr>
      <w:rFonts w:ascii="Tahoma" w:hAnsi="Tahoma"/>
      <w:szCs w:val="20"/>
    </w:rPr>
  </w:style>
  <w:style w:type="paragraph" w:customStyle="1" w:styleId="23">
    <w:name w:val="样式2"/>
    <w:basedOn w:val="a8"/>
    <w:autoRedefine/>
    <w:qFormat/>
    <w:pPr>
      <w:spacing w:beforeLines="30" w:before="93"/>
    </w:pPr>
    <w:rPr>
      <w:rFonts w:ascii="Cambria" w:eastAsia="宋体" w:hAnsi="Cambria" w:cs="Times New Roman"/>
      <w:szCs w:val="21"/>
    </w:rPr>
  </w:style>
  <w:style w:type="paragraph" w:customStyle="1" w:styleId="91">
    <w:name w:val="目录 91"/>
    <w:basedOn w:val="a2"/>
    <w:next w:val="a2"/>
    <w:autoRedefine/>
    <w:qFormat/>
    <w:pPr>
      <w:ind w:left="1920"/>
      <w:jc w:val="left"/>
    </w:pPr>
    <w:rPr>
      <w:rFonts w:ascii="Calibri" w:hAnsi="Calibri" w:cs="Calibri"/>
      <w:sz w:val="18"/>
      <w:szCs w:val="18"/>
    </w:rPr>
  </w:style>
  <w:style w:type="paragraph" w:customStyle="1" w:styleId="310">
    <w:name w:val="目录 31"/>
    <w:basedOn w:val="a2"/>
    <w:next w:val="a2"/>
    <w:autoRedefine/>
    <w:qFormat/>
    <w:pPr>
      <w:ind w:left="480"/>
      <w:jc w:val="left"/>
    </w:pPr>
    <w:rPr>
      <w:rFonts w:ascii="Calibri" w:hAnsi="Calibri" w:cs="Calibri"/>
      <w:i/>
      <w:iCs/>
      <w:sz w:val="20"/>
      <w:szCs w:val="20"/>
    </w:rPr>
  </w:style>
  <w:style w:type="paragraph" w:customStyle="1" w:styleId="affc">
    <w:name w:val="图表文字"/>
    <w:basedOn w:val="a2"/>
    <w:autoRedefine/>
    <w:qFormat/>
    <w:rPr>
      <w:sz w:val="21"/>
    </w:rPr>
  </w:style>
  <w:style w:type="paragraph" w:customStyle="1" w:styleId="Default">
    <w:name w:val="Default"/>
    <w:qFormat/>
    <w:pPr>
      <w:widowControl w:val="0"/>
      <w:autoSpaceDE w:val="0"/>
      <w:autoSpaceDN w:val="0"/>
      <w:adjustRightInd w:val="0"/>
    </w:pPr>
    <w:rPr>
      <w:color w:val="000000"/>
      <w:sz w:val="24"/>
      <w:szCs w:val="24"/>
    </w:rPr>
  </w:style>
  <w:style w:type="character" w:styleId="affd">
    <w:name w:val="Placeholder Text"/>
    <w:basedOn w:val="a4"/>
    <w:uiPriority w:val="99"/>
    <w:semiHidden/>
    <w:qFormat/>
    <w:rPr>
      <w:color w:val="808080"/>
    </w:rPr>
  </w:style>
  <w:style w:type="character" w:styleId="affe">
    <w:name w:val="Unresolved Mention"/>
    <w:basedOn w:val="a4"/>
    <w:uiPriority w:val="99"/>
    <w:semiHidden/>
    <w:unhideWhenUsed/>
    <w:rsid w:val="00C10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2692071971@qq.com" TargetMode="External"/><Relationship Id="rId18" Type="http://schemas.microsoft.com/office/2011/relationships/commentsExtended" Target="commentsExtended.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emf"/><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microsoft.com/office/2016/09/relationships/commentsIds" Target="commentsId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image" Target="media/image4.wmf"/><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3D652D468E41C29C0EDC4702A29818"/>
        <w:category>
          <w:name w:val="常规"/>
          <w:gallery w:val="placeholder"/>
        </w:category>
        <w:types>
          <w:type w:val="bbPlcHdr"/>
        </w:types>
        <w:behaviors>
          <w:behavior w:val="content"/>
        </w:behaviors>
        <w:guid w:val="{A14825EE-4CE6-440C-9722-74BC2A040F09}"/>
      </w:docPartPr>
      <w:docPartBody>
        <w:p w:rsidR="00707E94" w:rsidRDefault="00000000">
          <w:pPr>
            <w:rPr>
              <w:rFonts w:hint="eastAsia"/>
            </w:rPr>
          </w:pPr>
          <w:r>
            <w:rPr>
              <w:rStyle w:val="a3"/>
              <w:rFonts w:hint="eastAsia"/>
            </w:rPr>
            <w:t>[作者]</w:t>
          </w:r>
        </w:p>
      </w:docPartBody>
    </w:docPart>
    <w:docPart>
      <w:docPartPr>
        <w:name w:val="F20C5FF529FB464EBD28336C93EEB0E2"/>
        <w:category>
          <w:name w:val="常规"/>
          <w:gallery w:val="placeholder"/>
        </w:category>
        <w:types>
          <w:type w:val="bbPlcHdr"/>
        </w:types>
        <w:behaviors>
          <w:behavior w:val="content"/>
        </w:behaviors>
        <w:guid w:val="{97DF963A-8DBF-47BA-B3F8-CE470671813D}"/>
      </w:docPartPr>
      <w:docPartBody>
        <w:p w:rsidR="00707E94" w:rsidRDefault="00000000">
          <w:pPr>
            <w:pStyle w:val="F20C5FF529FB464EBD28336C93EEB0E2"/>
            <w:rPr>
              <w:rFonts w:hint="eastAsia"/>
            </w:rPr>
          </w:pPr>
          <w:r>
            <w:rPr>
              <w:rStyle w:val="a3"/>
              <w:rFonts w:hint="eastAsia"/>
            </w:rPr>
            <w:t>[作者]</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HAKUYOGuiFanZi3500">
    <w:altName w:val="宋体"/>
    <w:charset w:val="86"/>
    <w:family w:val="auto"/>
    <w:pitch w:val="default"/>
    <w:sig w:usb0="00000000" w:usb1="00000000" w:usb2="0000003F" w:usb3="00000000" w:csb0="003F00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CF8"/>
    <w:rsid w:val="000263F3"/>
    <w:rsid w:val="001C7CF8"/>
    <w:rsid w:val="001F6169"/>
    <w:rsid w:val="00707E94"/>
    <w:rsid w:val="00737C6F"/>
    <w:rsid w:val="00995FC5"/>
    <w:rsid w:val="00A42C1A"/>
    <w:rsid w:val="00A51DF9"/>
    <w:rsid w:val="00AE21C0"/>
    <w:rsid w:val="00EA0280"/>
    <w:rsid w:val="00F17AA8"/>
    <w:rsid w:val="00F75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F20C5FF529FB464EBD28336C93EEB0E2">
    <w:name w:val="F20C5FF529FB464EBD28336C93EEB0E2"/>
    <w:autoRedefine/>
    <w:qFormat/>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880920-A516-4C41-A1CF-3C80971EB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20</Pages>
  <Words>3335</Words>
  <Characters>4604</Characters>
  <Application>Microsoft Office Word</Application>
  <DocSecurity>0</DocSecurity>
  <Lines>657</Lines>
  <Paragraphs>721</Paragraphs>
  <ScaleCrop>false</ScaleCrop>
  <Company>HUST</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  课程设计报告</dc:title>
  <dc:creator>梁泽恩</dc:creator>
  <cp:lastModifiedBy>泽恩 梁</cp:lastModifiedBy>
  <cp:revision>29</cp:revision>
  <cp:lastPrinted>2015-02-28T08:26:00Z</cp:lastPrinted>
  <dcterms:created xsi:type="dcterms:W3CDTF">2019-11-14T02:37:00Z</dcterms:created>
  <dcterms:modified xsi:type="dcterms:W3CDTF">2026-06-13T09:12:00Z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ICV">
    <vt:lpwstr>9CF09CA5C5724742A02043A1F7C96B3C</vt:lpwstr>
  </property>
</Properties>
</file>